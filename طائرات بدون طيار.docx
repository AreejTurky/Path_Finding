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12425" w14:textId="77777777" w:rsidR="009846FD" w:rsidRDefault="009846FD" w:rsidP="009846FD">
      <w:pPr>
        <w:pStyle w:val="HTMLPreformatted"/>
        <w:shd w:val="clear" w:color="auto" w:fill="F8F9FA"/>
        <w:bidi/>
        <w:spacing w:line="480" w:lineRule="atLeast"/>
        <w:jc w:val="center"/>
        <w:rPr>
          <w:rStyle w:val="y2iqfc"/>
          <w:rFonts w:asciiTheme="minorHAnsi" w:hAnsiTheme="minorHAnsi" w:cstheme="minorHAnsi"/>
          <w:color w:val="4F81BD" w:themeColor="accent1"/>
          <w:sz w:val="28"/>
          <w:szCs w:val="28"/>
          <w:rtl/>
        </w:rPr>
      </w:pPr>
    </w:p>
    <w:p w14:paraId="6C646BF1" w14:textId="77777777" w:rsidR="009846FD" w:rsidRDefault="009846FD" w:rsidP="009846FD">
      <w:pPr>
        <w:pStyle w:val="HTMLPreformatted"/>
        <w:shd w:val="clear" w:color="auto" w:fill="F8F9FA"/>
        <w:bidi/>
        <w:spacing w:line="480" w:lineRule="atLeast"/>
        <w:jc w:val="center"/>
        <w:rPr>
          <w:rStyle w:val="y2iqfc"/>
          <w:rFonts w:asciiTheme="minorHAnsi" w:hAnsiTheme="minorHAnsi" w:cstheme="minorHAnsi"/>
          <w:color w:val="95B3D7" w:themeColor="accent1" w:themeTint="99"/>
          <w:sz w:val="28"/>
          <w:szCs w:val="28"/>
          <w:rtl/>
          <w:lang w:bidi="ar"/>
        </w:rPr>
      </w:pPr>
    </w:p>
    <w:p w14:paraId="638DE7D9" w14:textId="77777777" w:rsidR="009846FD" w:rsidRPr="0023172D" w:rsidRDefault="009846FD" w:rsidP="009846FD">
      <w:pPr>
        <w:pStyle w:val="HTMLPreformatted"/>
        <w:shd w:val="clear" w:color="auto" w:fill="F8F9FA"/>
        <w:bidi/>
        <w:spacing w:line="480" w:lineRule="atLeast"/>
        <w:jc w:val="center"/>
        <w:rPr>
          <w:rStyle w:val="y2iqfc"/>
          <w:rFonts w:asciiTheme="minorHAnsi" w:hAnsiTheme="minorHAnsi" w:cstheme="minorHAnsi"/>
          <w:color w:val="95B3D7" w:themeColor="accent1" w:themeTint="99"/>
          <w:sz w:val="28"/>
          <w:szCs w:val="28"/>
          <w:rtl/>
          <w:lang w:bidi="ar"/>
        </w:rPr>
      </w:pPr>
      <w:r w:rsidRPr="0023172D">
        <w:rPr>
          <w:rStyle w:val="y2iqfc"/>
          <w:rFonts w:asciiTheme="minorHAnsi" w:hAnsiTheme="minorHAnsi" w:cstheme="minorHAnsi"/>
          <w:color w:val="95B3D7" w:themeColor="accent1" w:themeTint="99"/>
          <w:sz w:val="28"/>
          <w:szCs w:val="28"/>
          <w:rtl/>
          <w:lang w:bidi="ar"/>
        </w:rPr>
        <w:t>جامعة الإمام محمد بن سعود الإسلامية</w:t>
      </w:r>
    </w:p>
    <w:p w14:paraId="56044DDE" w14:textId="77777777" w:rsidR="009846FD" w:rsidRPr="0023172D" w:rsidRDefault="009846FD" w:rsidP="009846FD">
      <w:pPr>
        <w:pStyle w:val="HTMLPreformatted"/>
        <w:shd w:val="clear" w:color="auto" w:fill="F8F9FA"/>
        <w:bidi/>
        <w:spacing w:line="480" w:lineRule="atLeast"/>
        <w:jc w:val="center"/>
        <w:rPr>
          <w:rStyle w:val="y2iqfc"/>
          <w:rFonts w:asciiTheme="minorHAnsi" w:hAnsiTheme="minorHAnsi" w:cstheme="minorHAnsi"/>
          <w:color w:val="95B3D7" w:themeColor="accent1" w:themeTint="99"/>
          <w:sz w:val="28"/>
          <w:szCs w:val="28"/>
          <w:rtl/>
          <w:lang w:bidi="ar"/>
        </w:rPr>
      </w:pPr>
      <w:r w:rsidRPr="0023172D">
        <w:rPr>
          <w:rStyle w:val="y2iqfc"/>
          <w:rFonts w:asciiTheme="minorHAnsi" w:hAnsiTheme="minorHAnsi" w:cstheme="minorHAnsi"/>
          <w:color w:val="95B3D7" w:themeColor="accent1" w:themeTint="99"/>
          <w:sz w:val="28"/>
          <w:szCs w:val="28"/>
          <w:rtl/>
          <w:lang w:bidi="ar"/>
        </w:rPr>
        <w:t>كلية علوم الحاسب والمعلومات</w:t>
      </w:r>
    </w:p>
    <w:p w14:paraId="7E2C15E9" w14:textId="77777777" w:rsidR="009846FD" w:rsidRPr="0023172D" w:rsidRDefault="009846FD" w:rsidP="009846FD">
      <w:pPr>
        <w:pStyle w:val="HTMLPreformatted"/>
        <w:shd w:val="clear" w:color="auto" w:fill="F8F9FA"/>
        <w:bidi/>
        <w:spacing w:line="480" w:lineRule="atLeast"/>
        <w:jc w:val="center"/>
        <w:rPr>
          <w:rStyle w:val="y2iqfc"/>
          <w:rFonts w:asciiTheme="minorHAnsi" w:hAnsiTheme="minorHAnsi" w:cstheme="minorHAnsi"/>
          <w:color w:val="95B3D7" w:themeColor="accent1" w:themeTint="99"/>
          <w:sz w:val="28"/>
          <w:szCs w:val="28"/>
          <w:rtl/>
          <w:lang w:bidi="ar"/>
        </w:rPr>
      </w:pPr>
      <w:r w:rsidRPr="0023172D">
        <w:rPr>
          <w:rStyle w:val="y2iqfc"/>
          <w:rFonts w:asciiTheme="minorHAnsi" w:hAnsiTheme="minorHAnsi" w:cstheme="minorHAnsi"/>
          <w:color w:val="95B3D7" w:themeColor="accent1" w:themeTint="99"/>
          <w:sz w:val="28"/>
          <w:szCs w:val="28"/>
          <w:rtl/>
          <w:lang w:bidi="ar"/>
        </w:rPr>
        <w:t>قسم علوم الحاسب</w:t>
      </w:r>
    </w:p>
    <w:p w14:paraId="7C518ACB" w14:textId="77777777" w:rsidR="009846FD" w:rsidRPr="0023172D" w:rsidRDefault="009846FD" w:rsidP="009846FD">
      <w:pPr>
        <w:pStyle w:val="HTMLPreformatted"/>
        <w:shd w:val="clear" w:color="auto" w:fill="F8F9FA"/>
        <w:bidi/>
        <w:spacing w:line="480" w:lineRule="atLeast"/>
        <w:jc w:val="center"/>
        <w:rPr>
          <w:rStyle w:val="y2iqfc"/>
          <w:rFonts w:asciiTheme="minorHAnsi" w:hAnsiTheme="minorHAnsi" w:cstheme="minorHAnsi"/>
          <w:color w:val="365F91" w:themeColor="accent1" w:themeShade="BF"/>
          <w:sz w:val="28"/>
          <w:szCs w:val="28"/>
          <w:rtl/>
          <w:lang w:bidi="ar"/>
        </w:rPr>
      </w:pPr>
      <w:r w:rsidRPr="0023172D">
        <w:rPr>
          <w:rStyle w:val="y2iqfc"/>
          <w:rFonts w:asciiTheme="minorHAnsi" w:hAnsiTheme="minorHAnsi" w:cstheme="minorHAnsi"/>
          <w:color w:val="FF0000"/>
          <w:sz w:val="28"/>
          <w:szCs w:val="28"/>
          <w:lang w:bidi="ar"/>
        </w:rPr>
        <w:t>CS 361</w:t>
      </w:r>
      <w:r w:rsidRPr="0023172D">
        <w:rPr>
          <w:rStyle w:val="y2iqfc"/>
          <w:rFonts w:asciiTheme="minorHAnsi" w:hAnsiTheme="minorHAnsi" w:cstheme="minorHAnsi"/>
          <w:color w:val="365F91" w:themeColor="accent1" w:themeShade="BF"/>
          <w:sz w:val="28"/>
          <w:szCs w:val="28"/>
          <w:rtl/>
          <w:lang w:bidi="ar"/>
        </w:rPr>
        <w:t xml:space="preserve"> - الذكاء الاصطناعي</w:t>
      </w:r>
    </w:p>
    <w:p w14:paraId="5F469763" w14:textId="77777777" w:rsidR="009846FD" w:rsidRPr="0023172D" w:rsidRDefault="009846FD" w:rsidP="009846FD">
      <w:pPr>
        <w:pStyle w:val="HTMLPreformatted"/>
        <w:shd w:val="clear" w:color="auto" w:fill="F8F9FA"/>
        <w:bidi/>
        <w:spacing w:line="480" w:lineRule="atLeast"/>
        <w:jc w:val="center"/>
        <w:rPr>
          <w:rStyle w:val="y2iqfc"/>
          <w:rFonts w:asciiTheme="minorHAnsi" w:hAnsiTheme="minorHAnsi" w:cstheme="minorHAnsi"/>
          <w:color w:val="365F91" w:themeColor="accent1" w:themeShade="BF"/>
          <w:sz w:val="28"/>
          <w:szCs w:val="28"/>
          <w:rtl/>
          <w:lang w:bidi="ar"/>
        </w:rPr>
      </w:pPr>
      <w:r w:rsidRPr="0023172D">
        <w:rPr>
          <w:rStyle w:val="y2iqfc"/>
          <w:rFonts w:asciiTheme="minorHAnsi" w:hAnsiTheme="minorHAnsi" w:cstheme="minorHAnsi"/>
          <w:color w:val="365F91" w:themeColor="accent1" w:themeShade="BF"/>
          <w:sz w:val="28"/>
          <w:szCs w:val="28"/>
          <w:rtl/>
          <w:lang w:bidi="ar"/>
        </w:rPr>
        <w:t>مشروع الفصل الدراسي</w:t>
      </w:r>
      <w:r w:rsidRPr="0023172D">
        <w:rPr>
          <w:rStyle w:val="y2iqfc"/>
          <w:rFonts w:asciiTheme="minorHAnsi" w:hAnsiTheme="minorHAnsi" w:cstheme="minorHAnsi" w:hint="cs"/>
          <w:color w:val="365F91" w:themeColor="accent1" w:themeShade="BF"/>
          <w:sz w:val="28"/>
          <w:szCs w:val="28"/>
          <w:rtl/>
          <w:lang w:bidi="ar"/>
        </w:rPr>
        <w:t xml:space="preserve">2021   </w:t>
      </w:r>
      <w:r w:rsidRPr="0023172D">
        <w:rPr>
          <w:rStyle w:val="y2iqfc"/>
          <w:rFonts w:asciiTheme="minorHAnsi" w:hAnsiTheme="minorHAnsi" w:cstheme="minorHAnsi"/>
          <w:color w:val="365F91" w:themeColor="accent1" w:themeShade="BF"/>
          <w:sz w:val="28"/>
          <w:szCs w:val="28"/>
          <w:rtl/>
          <w:lang w:bidi="ar"/>
        </w:rPr>
        <w:t xml:space="preserve"> </w:t>
      </w:r>
    </w:p>
    <w:p w14:paraId="322AA4BB" w14:textId="77777777" w:rsidR="009846FD" w:rsidRDefault="009846FD" w:rsidP="009846FD">
      <w:pPr>
        <w:pStyle w:val="HTMLPreformatted"/>
        <w:shd w:val="clear" w:color="auto" w:fill="F8F9FA"/>
        <w:bidi/>
        <w:spacing w:line="480" w:lineRule="atLeast"/>
        <w:jc w:val="center"/>
        <w:rPr>
          <w:rStyle w:val="y2iqfc"/>
          <w:rFonts w:asciiTheme="minorHAnsi" w:hAnsiTheme="minorHAnsi" w:cstheme="minorHAnsi"/>
          <w:color w:val="365F91" w:themeColor="accent1" w:themeShade="BF"/>
          <w:sz w:val="28"/>
          <w:szCs w:val="28"/>
          <w:rtl/>
          <w:lang w:bidi="ar"/>
        </w:rPr>
      </w:pPr>
      <w:r w:rsidRPr="0023172D">
        <w:rPr>
          <w:rStyle w:val="y2iqfc"/>
          <w:rFonts w:asciiTheme="minorHAnsi" w:hAnsiTheme="minorHAnsi" w:cstheme="minorHAnsi"/>
          <w:color w:val="365F91" w:themeColor="accent1" w:themeShade="BF"/>
          <w:sz w:val="28"/>
          <w:szCs w:val="28"/>
          <w:rtl/>
          <w:lang w:bidi="ar"/>
        </w:rPr>
        <w:t>تطوير دروس تفاعلية للذكاء الاصطناعي</w:t>
      </w:r>
    </w:p>
    <w:p w14:paraId="28FE65C3" w14:textId="77777777" w:rsidR="009846FD" w:rsidRPr="000F3B35" w:rsidRDefault="009846FD" w:rsidP="009846FD">
      <w:pPr>
        <w:jc w:val="center"/>
        <w:rPr>
          <w:b/>
          <w:sz w:val="21"/>
          <w:szCs w:val="21"/>
        </w:rPr>
      </w:pPr>
    </w:p>
    <w:p w14:paraId="4292BCC9" w14:textId="25A11679" w:rsidR="009846FD" w:rsidRDefault="00482ED9" w:rsidP="009846FD">
      <w:r>
        <w:rPr>
          <w:noProof/>
        </w:rPr>
        <mc:AlternateContent>
          <mc:Choice Requires="wps">
            <w:drawing>
              <wp:anchor distT="4294967294" distB="4294967294" distL="114300" distR="114300" simplePos="0" relativeHeight="251658242" behindDoc="0" locked="0" layoutInCell="1" allowOverlap="1" wp14:anchorId="7016CD21" wp14:editId="682524D7">
                <wp:simplePos x="0" y="0"/>
                <wp:positionH relativeFrom="column">
                  <wp:posOffset>1249045</wp:posOffset>
                </wp:positionH>
                <wp:positionV relativeFrom="paragraph">
                  <wp:posOffset>124459</wp:posOffset>
                </wp:positionV>
                <wp:extent cx="3512820" cy="0"/>
                <wp:effectExtent l="38100" t="38100" r="30480" b="762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2820" cy="0"/>
                        </a:xfrm>
                        <a:prstGeom prst="line">
                          <a:avLst/>
                        </a:prstGeom>
                        <a:noFill/>
                        <a:ln w="38100" cap="flat" cmpd="sng" algn="ctr">
                          <a:solidFill>
                            <a:srgbClr val="00B0F0"/>
                          </a:solidFill>
                          <a:prstDash val="solid"/>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5652628E" id="Straight Connector 7" o:spid="_x0000_s1026" style="position:absolute;z-index:25165824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98.35pt,9.8pt" to="374.95pt,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" strokecolor="#00b0f0" strokeweight="3pt">
                <v:shadow on="t" color="black" opacity="22937f" origin=",.5" offset="0,.63889mm"/>
                <o:lock v:ext="edit" shapetype="f"/>
              </v:line>
            </w:pict>
          </mc:Fallback>
        </mc:AlternateContent>
      </w:r>
    </w:p>
    <w:p w14:paraId="126147C9" w14:textId="77777777" w:rsidR="009846FD" w:rsidRDefault="009846FD" w:rsidP="009846FD"/>
    <w:p w14:paraId="390B988D" w14:textId="77777777" w:rsidR="009846FD" w:rsidRDefault="009846FD" w:rsidP="009846FD">
      <w:r>
        <w:rPr>
          <w:noProof/>
        </w:rPr>
        <w:drawing>
          <wp:anchor distT="0" distB="0" distL="114300" distR="114300" simplePos="0" relativeHeight="251658241" behindDoc="0" locked="0" layoutInCell="1" allowOverlap="1" wp14:anchorId="24100373" wp14:editId="156115C4">
            <wp:simplePos x="0" y="0"/>
            <wp:positionH relativeFrom="margin">
              <wp:align>center</wp:align>
            </wp:positionH>
            <wp:positionV relativeFrom="paragraph">
              <wp:posOffset>272142</wp:posOffset>
            </wp:positionV>
            <wp:extent cx="2107453" cy="1243106"/>
            <wp:effectExtent l="0" t="0" r="7620" b="0"/>
            <wp:wrapTopAndBottom/>
            <wp:docPr id="1200606036" name="Picture 12006060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6036" name="Picture 1200606036"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07453" cy="1243106"/>
                    </a:xfrm>
                    <a:prstGeom prst="rect">
                      <a:avLst/>
                    </a:prstGeom>
                  </pic:spPr>
                </pic:pic>
              </a:graphicData>
            </a:graphic>
          </wp:anchor>
        </w:drawing>
      </w:r>
    </w:p>
    <w:p w14:paraId="0CE82B59" w14:textId="77777777" w:rsidR="009846FD" w:rsidRDefault="009846FD" w:rsidP="009846FD"/>
    <w:p w14:paraId="41D3ABCE" w14:textId="77777777" w:rsidR="009846FD" w:rsidRDefault="009846FD" w:rsidP="009846FD">
      <w:pPr>
        <w:jc w:val="center"/>
      </w:pPr>
      <w:r>
        <w:t xml:space="preserve">              </w:t>
      </w:r>
    </w:p>
    <w:p w14:paraId="7072D9B2" w14:textId="77777777" w:rsidR="009846FD" w:rsidRDefault="009846FD" w:rsidP="009846FD">
      <w:pPr>
        <w:bidi/>
        <w:jc w:val="center"/>
        <w:rPr>
          <w:b/>
          <w:bCs/>
          <w:sz w:val="40"/>
          <w:szCs w:val="40"/>
        </w:rPr>
      </w:pPr>
      <w:r>
        <w:rPr>
          <w:rFonts w:hint="cs"/>
          <w:b/>
          <w:bCs/>
          <w:sz w:val="40"/>
          <w:szCs w:val="40"/>
          <w:rtl/>
        </w:rPr>
        <w:t>توصيل الطائرات بدون طيار</w:t>
      </w:r>
    </w:p>
    <w:p w14:paraId="01167608" w14:textId="77777777" w:rsidR="009846FD" w:rsidRDefault="009846FD" w:rsidP="009846FD">
      <w:pPr>
        <w:bidi/>
        <w:rPr>
          <w:b/>
          <w:bCs/>
          <w:sz w:val="40"/>
          <w:szCs w:val="40"/>
        </w:rPr>
      </w:pPr>
    </w:p>
    <w:p w14:paraId="55BAC7D4" w14:textId="77777777" w:rsidR="009846FD" w:rsidRDefault="009846FD" w:rsidP="009846FD">
      <w:pPr>
        <w:bidi/>
        <w:jc w:val="center"/>
        <w:rPr>
          <w:b/>
          <w:bCs/>
          <w:sz w:val="40"/>
          <w:szCs w:val="40"/>
        </w:rPr>
      </w:pPr>
    </w:p>
    <w:tbl>
      <w:tblPr>
        <w:tblW w:w="102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46"/>
        <w:gridCol w:w="3204"/>
        <w:gridCol w:w="3204"/>
      </w:tblGrid>
      <w:tr w:rsidR="009846FD" w14:paraId="490E0CF3" w14:textId="77777777" w:rsidTr="00B31598">
        <w:trPr>
          <w:trHeight w:val="436"/>
        </w:trPr>
        <w:tc>
          <w:tcPr>
            <w:tcW w:w="3846" w:type="dxa"/>
          </w:tcPr>
          <w:p w14:paraId="7990EF53" w14:textId="77777777" w:rsidR="009846FD" w:rsidRPr="00A93B0E" w:rsidRDefault="009846FD" w:rsidP="00F462A2">
            <w:pPr>
              <w:jc w:val="center"/>
              <w:rPr>
                <w:rFonts w:ascii="Calibri" w:eastAsia="Calibri" w:hAnsi="Calibri" w:cs="Calibri"/>
                <w:bCs/>
                <w:sz w:val="22"/>
                <w:szCs w:val="22"/>
              </w:rPr>
            </w:pPr>
            <w:r w:rsidRPr="00A93B0E">
              <w:rPr>
                <w:rFonts w:hint="cs"/>
                <w:bCs/>
                <w:rtl/>
              </w:rPr>
              <w:t>اسم الطالبة</w:t>
            </w:r>
          </w:p>
        </w:tc>
        <w:tc>
          <w:tcPr>
            <w:tcW w:w="3204" w:type="dxa"/>
          </w:tcPr>
          <w:p w14:paraId="483A2A41" w14:textId="77777777" w:rsidR="009846FD" w:rsidRPr="00A93B0E" w:rsidRDefault="009846FD" w:rsidP="00F462A2">
            <w:pPr>
              <w:jc w:val="center"/>
              <w:rPr>
                <w:bCs/>
              </w:rPr>
            </w:pPr>
            <w:r w:rsidRPr="00A93B0E">
              <w:rPr>
                <w:rFonts w:hint="cs"/>
                <w:bCs/>
                <w:rtl/>
              </w:rPr>
              <w:t>البريد الالكتروني</w:t>
            </w:r>
          </w:p>
        </w:tc>
        <w:tc>
          <w:tcPr>
            <w:tcW w:w="3204" w:type="dxa"/>
          </w:tcPr>
          <w:p w14:paraId="7A73D70D" w14:textId="77777777" w:rsidR="009846FD" w:rsidRPr="00A93B0E" w:rsidRDefault="009846FD" w:rsidP="00F462A2">
            <w:pPr>
              <w:jc w:val="center"/>
              <w:rPr>
                <w:rFonts w:ascii="Calibri" w:eastAsia="Calibri" w:hAnsi="Calibri" w:cs="Calibri"/>
                <w:bCs/>
                <w:sz w:val="22"/>
                <w:szCs w:val="22"/>
              </w:rPr>
            </w:pPr>
            <w:r w:rsidRPr="00A93B0E">
              <w:rPr>
                <w:rFonts w:hint="cs"/>
                <w:bCs/>
                <w:rtl/>
              </w:rPr>
              <w:t>الرقم الجامعي</w:t>
            </w:r>
          </w:p>
        </w:tc>
      </w:tr>
      <w:tr w:rsidR="009846FD" w14:paraId="08F5B8E0" w14:textId="77777777" w:rsidTr="00B31598">
        <w:trPr>
          <w:trHeight w:val="436"/>
        </w:trPr>
        <w:tc>
          <w:tcPr>
            <w:tcW w:w="3846" w:type="dxa"/>
          </w:tcPr>
          <w:p w14:paraId="3B13B09A" w14:textId="77777777" w:rsidR="009846FD" w:rsidRPr="00F330E5" w:rsidRDefault="009846FD" w:rsidP="00F462A2">
            <w:pPr>
              <w:jc w:val="center"/>
              <w:rPr>
                <w:rFonts w:asciiTheme="majorBidi" w:hAnsiTheme="majorBidi" w:cstheme="majorBidi"/>
              </w:rPr>
            </w:pPr>
            <w:r>
              <w:rPr>
                <w:rFonts w:asciiTheme="majorBidi" w:hAnsiTheme="majorBidi" w:cstheme="majorBidi" w:hint="cs"/>
                <w:color w:val="252423"/>
                <w:shd w:val="clear" w:color="auto" w:fill="F3F2F1"/>
                <w:rtl/>
              </w:rPr>
              <w:t>أريج تركي العتيبي</w:t>
            </w:r>
          </w:p>
        </w:tc>
        <w:tc>
          <w:tcPr>
            <w:tcW w:w="3204" w:type="dxa"/>
          </w:tcPr>
          <w:p w14:paraId="7D6AD41D" w14:textId="77777777" w:rsidR="009846FD" w:rsidRPr="009D5632" w:rsidRDefault="009846FD" w:rsidP="00F462A2">
            <w:pPr>
              <w:jc w:val="center"/>
              <w:rPr>
                <w:sz w:val="22"/>
                <w:szCs w:val="22"/>
              </w:rPr>
            </w:pPr>
            <w:r w:rsidRPr="009D5632">
              <w:rPr>
                <w:sz w:val="22"/>
                <w:szCs w:val="22"/>
              </w:rPr>
              <w:t>atsalotaibi03@sm.imamu.edu.sa</w:t>
            </w:r>
          </w:p>
        </w:tc>
        <w:tc>
          <w:tcPr>
            <w:tcW w:w="3204" w:type="dxa"/>
          </w:tcPr>
          <w:p w14:paraId="06586A61" w14:textId="77777777" w:rsidR="009846FD" w:rsidRDefault="009846FD" w:rsidP="00F462A2">
            <w:pPr>
              <w:jc w:val="center"/>
              <w:rPr>
                <w:rFonts w:ascii="Calibri" w:eastAsia="Calibri" w:hAnsi="Calibri" w:cs="Calibri"/>
                <w:b/>
                <w:sz w:val="22"/>
                <w:szCs w:val="22"/>
              </w:rPr>
            </w:pPr>
            <w:r w:rsidRPr="00CF1210">
              <w:t>440023303</w:t>
            </w:r>
          </w:p>
        </w:tc>
      </w:tr>
      <w:tr w:rsidR="009846FD" w14:paraId="292585B9" w14:textId="77777777" w:rsidTr="00B31598">
        <w:trPr>
          <w:trHeight w:val="421"/>
        </w:trPr>
        <w:tc>
          <w:tcPr>
            <w:tcW w:w="3846" w:type="dxa"/>
          </w:tcPr>
          <w:p w14:paraId="55C20E3D" w14:textId="77777777" w:rsidR="009846FD" w:rsidRPr="00F330E5" w:rsidRDefault="009846FD" w:rsidP="00F462A2">
            <w:pPr>
              <w:jc w:val="center"/>
              <w:rPr>
                <w:rFonts w:asciiTheme="majorBidi" w:hAnsiTheme="majorBidi" w:cstheme="majorBidi"/>
              </w:rPr>
            </w:pPr>
            <w:r>
              <w:rPr>
                <w:rFonts w:asciiTheme="majorBidi" w:hAnsiTheme="majorBidi" w:cstheme="majorBidi" w:hint="cs"/>
                <w:color w:val="252423"/>
                <w:shd w:val="clear" w:color="auto" w:fill="F3F2F1"/>
                <w:rtl/>
              </w:rPr>
              <w:t>رغد عادل الشبانة</w:t>
            </w:r>
          </w:p>
        </w:tc>
        <w:tc>
          <w:tcPr>
            <w:tcW w:w="3204" w:type="dxa"/>
          </w:tcPr>
          <w:p w14:paraId="10A92217" w14:textId="77777777" w:rsidR="009846FD" w:rsidRPr="007959B7" w:rsidRDefault="009846FD" w:rsidP="00F462A2">
            <w:pPr>
              <w:jc w:val="center"/>
              <w:rPr>
                <w:rFonts w:asciiTheme="majorBidi" w:hAnsiTheme="majorBidi" w:cstheme="majorBidi"/>
                <w:sz w:val="22"/>
                <w:szCs w:val="22"/>
              </w:rPr>
            </w:pPr>
            <w:r w:rsidRPr="007959B7">
              <w:rPr>
                <w:rFonts w:asciiTheme="majorBidi" w:hAnsiTheme="majorBidi" w:cstheme="majorBidi"/>
                <w:sz w:val="22"/>
                <w:szCs w:val="22"/>
              </w:rPr>
              <w:t>raaalshabana@sm.imamu.ed</w:t>
            </w:r>
            <w:r w:rsidRPr="009D5632">
              <w:rPr>
                <w:rFonts w:asciiTheme="majorBidi" w:hAnsiTheme="majorBidi" w:cstheme="majorBidi"/>
                <w:sz w:val="22"/>
                <w:szCs w:val="22"/>
              </w:rPr>
              <w:t>u.sa</w:t>
            </w:r>
          </w:p>
          <w:p w14:paraId="438D7D5C" w14:textId="77777777" w:rsidR="009846FD" w:rsidRPr="009D5632" w:rsidRDefault="009846FD" w:rsidP="00F462A2">
            <w:pPr>
              <w:jc w:val="center"/>
              <w:rPr>
                <w:rFonts w:asciiTheme="majorBidi" w:hAnsiTheme="majorBidi" w:cstheme="majorBidi"/>
                <w:sz w:val="22"/>
                <w:szCs w:val="22"/>
              </w:rPr>
            </w:pPr>
          </w:p>
        </w:tc>
        <w:tc>
          <w:tcPr>
            <w:tcW w:w="3204" w:type="dxa"/>
          </w:tcPr>
          <w:p w14:paraId="260F0452" w14:textId="77777777" w:rsidR="009846FD" w:rsidRPr="00523300" w:rsidRDefault="009846FD" w:rsidP="00F462A2">
            <w:pPr>
              <w:jc w:val="center"/>
              <w:rPr>
                <w:rFonts w:asciiTheme="majorBidi" w:eastAsia="Calibri" w:hAnsiTheme="majorBidi" w:cstheme="majorBidi"/>
                <w:b/>
                <w:sz w:val="22"/>
                <w:szCs w:val="22"/>
              </w:rPr>
            </w:pPr>
            <w:r w:rsidRPr="00523300">
              <w:rPr>
                <w:rFonts w:asciiTheme="majorBidi" w:hAnsiTheme="majorBidi" w:cstheme="majorBidi"/>
              </w:rPr>
              <w:t>440021235</w:t>
            </w:r>
          </w:p>
        </w:tc>
      </w:tr>
      <w:tr w:rsidR="009846FD" w14:paraId="047DCEF4" w14:textId="77777777" w:rsidTr="00B31598">
        <w:trPr>
          <w:trHeight w:val="436"/>
        </w:trPr>
        <w:tc>
          <w:tcPr>
            <w:tcW w:w="3846" w:type="dxa"/>
          </w:tcPr>
          <w:p w14:paraId="1F87CC12" w14:textId="77777777" w:rsidR="009846FD" w:rsidRPr="00F330E5" w:rsidRDefault="009846FD" w:rsidP="00F462A2">
            <w:pPr>
              <w:jc w:val="center"/>
              <w:rPr>
                <w:rFonts w:asciiTheme="majorBidi" w:hAnsiTheme="majorBidi" w:cstheme="majorBidi"/>
              </w:rPr>
            </w:pPr>
            <w:r>
              <w:rPr>
                <w:rFonts w:asciiTheme="majorBidi" w:hAnsiTheme="majorBidi" w:cstheme="majorBidi" w:hint="cs"/>
                <w:color w:val="252423"/>
                <w:shd w:val="clear" w:color="auto" w:fill="F3F2F1"/>
                <w:rtl/>
              </w:rPr>
              <w:t>سليمة محمد بنوس</w:t>
            </w:r>
          </w:p>
        </w:tc>
        <w:tc>
          <w:tcPr>
            <w:tcW w:w="3204" w:type="dxa"/>
          </w:tcPr>
          <w:p w14:paraId="37AC9B6B" w14:textId="77777777" w:rsidR="009846FD" w:rsidRPr="00405B98" w:rsidRDefault="009846FD" w:rsidP="00F462A2">
            <w:pPr>
              <w:jc w:val="center"/>
              <w:rPr>
                <w:rFonts w:asciiTheme="majorBidi" w:eastAsia="Calibri" w:hAnsiTheme="majorBidi" w:cstheme="majorBidi"/>
                <w:sz w:val="22"/>
                <w:szCs w:val="22"/>
              </w:rPr>
            </w:pPr>
            <w:r w:rsidRPr="00405B98">
              <w:rPr>
                <w:rFonts w:asciiTheme="majorBidi" w:eastAsia="Calibri" w:hAnsiTheme="majorBidi" w:cstheme="majorBidi"/>
                <w:sz w:val="22"/>
                <w:szCs w:val="22"/>
              </w:rPr>
              <w:t>smbjlal@sm.imamu.edu.sa</w:t>
            </w:r>
          </w:p>
        </w:tc>
        <w:tc>
          <w:tcPr>
            <w:tcW w:w="3204" w:type="dxa"/>
          </w:tcPr>
          <w:p w14:paraId="73D31948" w14:textId="77777777" w:rsidR="009846FD" w:rsidRDefault="009846FD" w:rsidP="00F462A2">
            <w:pPr>
              <w:jc w:val="center"/>
              <w:rPr>
                <w:rFonts w:ascii="Calibri" w:eastAsia="Calibri" w:hAnsi="Calibri" w:cs="Calibri"/>
                <w:b/>
                <w:bCs/>
                <w:sz w:val="22"/>
                <w:szCs w:val="22"/>
              </w:rPr>
            </w:pPr>
            <w:r w:rsidRPr="696B745D">
              <w:rPr>
                <w:rFonts w:ascii="Calibri" w:eastAsia="Calibri" w:hAnsi="Calibri" w:cs="Calibri"/>
                <w:b/>
                <w:bCs/>
                <w:sz w:val="22"/>
                <w:szCs w:val="22"/>
              </w:rPr>
              <w:t xml:space="preserve"> </w:t>
            </w:r>
            <w:r w:rsidRPr="5DF602B8">
              <w:rPr>
                <w:rFonts w:eastAsia="Calibri"/>
              </w:rPr>
              <w:t>439049380</w:t>
            </w:r>
          </w:p>
        </w:tc>
      </w:tr>
      <w:tr w:rsidR="009846FD" w14:paraId="7DDD6EFE" w14:textId="77777777" w:rsidTr="00B31598">
        <w:trPr>
          <w:trHeight w:val="421"/>
        </w:trPr>
        <w:tc>
          <w:tcPr>
            <w:tcW w:w="3846" w:type="dxa"/>
          </w:tcPr>
          <w:p w14:paraId="69791A6A" w14:textId="77777777" w:rsidR="009846FD" w:rsidRPr="00F330E5" w:rsidRDefault="009846FD" w:rsidP="00F462A2">
            <w:pPr>
              <w:jc w:val="center"/>
              <w:rPr>
                <w:rFonts w:asciiTheme="majorBidi" w:eastAsia="Calibri" w:hAnsiTheme="majorBidi" w:cstheme="majorBidi"/>
                <w:sz w:val="32"/>
                <w:szCs w:val="32"/>
              </w:rPr>
            </w:pPr>
            <w:r>
              <w:rPr>
                <w:rFonts w:asciiTheme="majorBidi" w:hAnsiTheme="majorBidi" w:cstheme="majorBidi" w:hint="cs"/>
                <w:color w:val="252423"/>
                <w:shd w:val="clear" w:color="auto" w:fill="F3F2F1"/>
                <w:rtl/>
              </w:rPr>
              <w:t>شروق سعد العريفي</w:t>
            </w:r>
          </w:p>
        </w:tc>
        <w:tc>
          <w:tcPr>
            <w:tcW w:w="3204" w:type="dxa"/>
          </w:tcPr>
          <w:p w14:paraId="65F7420D" w14:textId="77777777" w:rsidR="009846FD" w:rsidRPr="009D5632" w:rsidRDefault="009846FD" w:rsidP="00F462A2">
            <w:pPr>
              <w:jc w:val="center"/>
              <w:rPr>
                <w:rStyle w:val="normaltextrun"/>
                <w:rFonts w:asciiTheme="majorBidi" w:hAnsiTheme="majorBidi" w:cstheme="majorBidi"/>
                <w:sz w:val="22"/>
                <w:szCs w:val="22"/>
              </w:rPr>
            </w:pPr>
            <w:r w:rsidRPr="009D5632">
              <w:rPr>
                <w:rStyle w:val="normaltextrun"/>
                <w:rFonts w:asciiTheme="majorBidi" w:hAnsiTheme="majorBidi" w:cstheme="majorBidi"/>
                <w:sz w:val="22"/>
                <w:szCs w:val="22"/>
              </w:rPr>
              <w:t>sssalarifi@sm.imamu.edu.sa</w:t>
            </w:r>
          </w:p>
        </w:tc>
        <w:tc>
          <w:tcPr>
            <w:tcW w:w="3204" w:type="dxa"/>
          </w:tcPr>
          <w:p w14:paraId="59ADDBFD" w14:textId="77777777" w:rsidR="009846FD" w:rsidRPr="00523300" w:rsidRDefault="009846FD" w:rsidP="00F462A2">
            <w:pPr>
              <w:jc w:val="center"/>
              <w:rPr>
                <w:rFonts w:asciiTheme="majorBidi" w:eastAsia="Calibri" w:hAnsiTheme="majorBidi" w:cstheme="majorBidi"/>
                <w:b/>
                <w:sz w:val="22"/>
                <w:szCs w:val="22"/>
              </w:rPr>
            </w:pPr>
            <w:r w:rsidRPr="00523300">
              <w:rPr>
                <w:rStyle w:val="normaltextrun"/>
                <w:rFonts w:asciiTheme="majorBidi" w:hAnsiTheme="majorBidi" w:cstheme="majorBidi"/>
              </w:rPr>
              <w:t>440022128</w:t>
            </w:r>
            <w:r w:rsidRPr="00523300">
              <w:rPr>
                <w:rStyle w:val="eop"/>
                <w:rFonts w:asciiTheme="majorBidi" w:hAnsiTheme="majorBidi" w:cstheme="majorBidi"/>
              </w:rPr>
              <w:t> </w:t>
            </w:r>
          </w:p>
        </w:tc>
      </w:tr>
    </w:tbl>
    <w:p w14:paraId="32F810AB" w14:textId="77777777" w:rsidR="009846FD" w:rsidRDefault="009846FD" w:rsidP="009846FD">
      <w:pPr>
        <w:bidi/>
        <w:rPr>
          <w:b/>
          <w:bCs/>
          <w:sz w:val="40"/>
          <w:szCs w:val="40"/>
        </w:rPr>
      </w:pPr>
    </w:p>
    <w:p w14:paraId="71A4367A" w14:textId="77777777" w:rsidR="009846FD" w:rsidRDefault="009846FD" w:rsidP="009846FD">
      <w:pPr>
        <w:bidi/>
        <w:jc w:val="center"/>
        <w:rPr>
          <w:b/>
          <w:bCs/>
          <w:sz w:val="40"/>
          <w:szCs w:val="40"/>
        </w:rPr>
      </w:pPr>
    </w:p>
    <w:p w14:paraId="43CAD5AA" w14:textId="77777777" w:rsidR="009846FD" w:rsidRDefault="009846FD" w:rsidP="009846FD">
      <w:pPr>
        <w:bidi/>
        <w:jc w:val="center"/>
        <w:rPr>
          <w:b/>
          <w:bCs/>
          <w:sz w:val="40"/>
          <w:szCs w:val="40"/>
        </w:rPr>
      </w:pPr>
    </w:p>
    <w:p w14:paraId="5773B199" w14:textId="6C4E71D6" w:rsidR="009846FD" w:rsidRDefault="009846FD" w:rsidP="009846FD">
      <w:pPr>
        <w:pBdr>
          <w:top w:val="nil"/>
          <w:left w:val="nil"/>
          <w:bottom w:val="nil"/>
          <w:right w:val="nil"/>
          <w:between w:val="nil"/>
        </w:pBdr>
        <w:spacing w:after="76"/>
        <w:jc w:val="center"/>
        <w:rPr>
          <w:color w:val="000000"/>
        </w:rPr>
      </w:pPr>
      <w:r>
        <w:rPr>
          <w:rFonts w:hint="cs"/>
          <w:b/>
          <w:bCs/>
          <w:color w:val="000000" w:themeColor="text1"/>
          <w:rtl/>
        </w:rPr>
        <w:t xml:space="preserve">إشراف  : </w:t>
      </w:r>
      <w:r w:rsidRPr="00A93B0E">
        <w:rPr>
          <w:rFonts w:hint="cs"/>
          <w:color w:val="000000" w:themeColor="text1"/>
          <w:rtl/>
        </w:rPr>
        <w:t>أمجاد العمر</w:t>
      </w:r>
      <w:r w:rsidR="008C07EE">
        <w:rPr>
          <w:rFonts w:hint="cs"/>
          <w:color w:val="000000" w:themeColor="text1"/>
          <w:rtl/>
        </w:rPr>
        <w:t>و</w:t>
      </w:r>
    </w:p>
    <w:p w14:paraId="0C71286E" w14:textId="77777777" w:rsidR="009846FD" w:rsidRDefault="009846FD" w:rsidP="009846FD">
      <w:pPr>
        <w:pBdr>
          <w:top w:val="nil"/>
          <w:left w:val="nil"/>
          <w:bottom w:val="nil"/>
          <w:right w:val="nil"/>
          <w:between w:val="nil"/>
        </w:pBdr>
        <w:spacing w:after="76"/>
        <w:jc w:val="center"/>
        <w:rPr>
          <w:color w:val="000000"/>
        </w:rPr>
      </w:pPr>
    </w:p>
    <w:p w14:paraId="41F2A7D9" w14:textId="27A0C1DC" w:rsidR="009846FD" w:rsidRPr="00E50D2C" w:rsidRDefault="009846FD" w:rsidP="009846FD">
      <w:pPr>
        <w:pStyle w:val="Heading1"/>
        <w:bidi/>
        <w:rPr>
          <w:rStyle w:val="y2iqfc"/>
          <w:sz w:val="36"/>
          <w:szCs w:val="36"/>
          <w:rtl/>
        </w:rPr>
      </w:pPr>
      <w:r>
        <w:rPr>
          <w:rStyle w:val="y2iqfc"/>
          <w:rFonts w:hint="cs"/>
          <w:sz w:val="36"/>
          <w:szCs w:val="36"/>
          <w:rtl/>
        </w:rPr>
        <w:t xml:space="preserve">1 </w:t>
      </w:r>
      <w:r w:rsidRPr="00E50D2C">
        <w:rPr>
          <w:rStyle w:val="y2iqfc"/>
          <w:rFonts w:hint="cs"/>
          <w:sz w:val="36"/>
          <w:szCs w:val="36"/>
          <w:rtl/>
        </w:rPr>
        <w:t>الجزء النظري</w:t>
      </w:r>
    </w:p>
    <w:p w14:paraId="151E0E78" w14:textId="77777777" w:rsidR="009846FD" w:rsidRPr="00E50D2C" w:rsidRDefault="009846FD" w:rsidP="009846FD">
      <w:pPr>
        <w:pStyle w:val="Heading2"/>
        <w:bidi/>
        <w:rPr>
          <w:rStyle w:val="y2iqfc"/>
          <w:rFonts w:asciiTheme="minorHAnsi" w:hAnsiTheme="minorHAnsi" w:cstheme="minorHAnsi"/>
          <w:color w:val="244061" w:themeColor="accent1" w:themeShade="80"/>
          <w:sz w:val="28"/>
          <w:szCs w:val="28"/>
          <w:rtl/>
          <w:lang w:bidi="ar"/>
        </w:rPr>
      </w:pPr>
      <w:r w:rsidRPr="00E50D2C">
        <w:rPr>
          <w:rStyle w:val="y2iqfc"/>
          <w:rFonts w:asciiTheme="minorHAnsi" w:hAnsiTheme="minorHAnsi" w:cstheme="minorHAnsi"/>
          <w:color w:val="244061" w:themeColor="accent1" w:themeShade="80"/>
          <w:sz w:val="28"/>
          <w:szCs w:val="28"/>
          <w:lang w:bidi="ar"/>
        </w:rPr>
        <w:t xml:space="preserve"> 1.1</w:t>
      </w:r>
      <w:r w:rsidRPr="00E50D2C">
        <w:rPr>
          <w:rStyle w:val="y2iqfc"/>
          <w:rFonts w:asciiTheme="minorHAnsi" w:hAnsiTheme="minorHAnsi" w:cstheme="minorHAnsi" w:hint="cs"/>
          <w:color w:val="244061" w:themeColor="accent1" w:themeShade="80"/>
          <w:sz w:val="28"/>
          <w:szCs w:val="28"/>
          <w:rtl/>
          <w:lang w:bidi="ar"/>
        </w:rPr>
        <w:t>م</w:t>
      </w:r>
      <w:r w:rsidRPr="00E50D2C">
        <w:rPr>
          <w:rStyle w:val="y2iqfc"/>
          <w:rFonts w:asciiTheme="minorHAnsi" w:hAnsiTheme="minorHAnsi" w:cstheme="minorHAnsi"/>
          <w:color w:val="244061" w:themeColor="accent1" w:themeShade="80"/>
          <w:sz w:val="28"/>
          <w:szCs w:val="28"/>
          <w:rtl/>
          <w:lang w:bidi="ar"/>
        </w:rPr>
        <w:t>قدمة</w:t>
      </w:r>
    </w:p>
    <w:p w14:paraId="3D1DD4E1" w14:textId="77777777" w:rsidR="009846FD" w:rsidRPr="00DD3ADC" w:rsidRDefault="009846FD" w:rsidP="009846FD">
      <w:pPr>
        <w:pStyle w:val="Heading3"/>
        <w:bidi/>
        <w:rPr>
          <w:rStyle w:val="y2iqfc"/>
          <w:rFonts w:asciiTheme="minorHAnsi" w:hAnsiTheme="minorHAnsi" w:cstheme="minorHAnsi"/>
          <w:color w:val="244061" w:themeColor="accent1" w:themeShade="80"/>
          <w:rtl/>
          <w:lang w:bidi="ar"/>
        </w:rPr>
      </w:pPr>
      <w:r w:rsidRPr="00DD3ADC">
        <w:rPr>
          <w:rStyle w:val="y2iqfc"/>
          <w:rFonts w:asciiTheme="minorHAnsi" w:hAnsiTheme="minorHAnsi" w:cstheme="minorHAnsi"/>
          <w:color w:val="244061" w:themeColor="accent1" w:themeShade="80"/>
          <w:rtl/>
          <w:lang w:bidi="ar"/>
        </w:rPr>
        <w:t>الأهداف والمفاهيم الرئيسية</w:t>
      </w:r>
    </w:p>
    <w:p w14:paraId="3C7C99EC"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1329D8F1"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في السنوات الأخيرة ، تم استخدام الطائرات بدون طيار للمساعدة في التوصيل ، وفقًا لوباء </w:t>
      </w:r>
      <w:r w:rsidRPr="00DD3ADC">
        <w:rPr>
          <w:rStyle w:val="y2iqfc"/>
          <w:rFonts w:asciiTheme="minorHAnsi" w:hAnsiTheme="minorHAnsi" w:cstheme="minorHAnsi"/>
          <w:color w:val="244061" w:themeColor="accent1" w:themeShade="80"/>
          <w:sz w:val="24"/>
          <w:szCs w:val="24"/>
          <w:lang w:bidi="ar"/>
        </w:rPr>
        <w:t>COVID -19</w:t>
      </w:r>
      <w:r w:rsidRPr="00DD3ADC">
        <w:rPr>
          <w:rStyle w:val="y2iqfc"/>
          <w:rFonts w:asciiTheme="minorHAnsi" w:hAnsiTheme="minorHAnsi" w:cstheme="minorHAnsi"/>
          <w:color w:val="244061" w:themeColor="accent1" w:themeShade="80"/>
          <w:sz w:val="24"/>
          <w:szCs w:val="24"/>
          <w:rtl/>
          <w:lang w:bidi="ar"/>
        </w:rPr>
        <w:t xml:space="preserve"> الذي أثر بشكل كبير على الناس في جميع أنحاء العالم. ساعدت الطائرات بدون طيار الأشخاص على الالتزام بقواعد المسافة الاجتماعية من خلال تقديم خدمات توصيل بدون اتصال.</w:t>
      </w:r>
    </w:p>
    <w:p w14:paraId="47743FBC"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1BDF340"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بالإضافة إلى ذلك ، تساعد الطائرات بدون طيار في النقل بعدة طرق ، مثل تجنب الازدحام المروري وتسريع عمليات التسليم وخفض تكاليف النقل. على عكس التسليم بالشاحنات ، الذي يمتد لمسافة أطول لأنه يعتمد على الوقود ويمكن للشاحنات أن تحمل حمولات ثقيلة وكبيرة ، وهو ما لا تستطيع الطائرات بدون طيار القيام به. ومع ذلك ، فإن التسليم التقليدي عن طريق الشاحنات بطيء وينطوي على تكاليف نقل عالية. كفريق ، اخترنا التوصيل بطائرات بدون طيار لأنه يقلل التكلفة الإجمالية للملكية والوقت.</w:t>
      </w:r>
    </w:p>
    <w:p w14:paraId="7F29C3ED"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04E4799"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ومع ذلك ، فإننا نعتزم تغطية تجريد هذه المشكلة من خلال تجاهل تأثيرات الطائرة بدون طيار مثل الحد الأقصى لوزن الشحنة ، حيث لا يمكن للطائرات بدون طيار أن تحمل وزنًا ثقيلًا ، والطائرات بدون طيار تعمل بالبطارية ، وبالتالي الحد من نطاقات تسليمها ولن نذهب إلى النظر في عملية الشحن. في هذا المشروع ، سنناقش مشكلة توصيل الطائرات بدون طيار ونحاول حلها باستخدام خوارزمية </w:t>
      </w:r>
      <w:r w:rsidRPr="00DD3ADC">
        <w:rPr>
          <w:rStyle w:val="y2iqfc"/>
          <w:rFonts w:asciiTheme="minorHAnsi" w:hAnsiTheme="minorHAnsi" w:cstheme="minorHAnsi"/>
          <w:color w:val="244061" w:themeColor="accent1" w:themeShade="80"/>
          <w:sz w:val="24"/>
          <w:szCs w:val="24"/>
          <w:lang w:bidi="ar"/>
        </w:rPr>
        <w:t>A</w:t>
      </w:r>
      <w:r w:rsidRPr="00DD3ADC">
        <w:rPr>
          <w:rStyle w:val="y2iqfc"/>
          <w:rFonts w:asciiTheme="minorHAnsi" w:hAnsiTheme="minorHAnsi" w:cstheme="minorHAnsi"/>
          <w:color w:val="244061" w:themeColor="accent1" w:themeShade="80"/>
          <w:sz w:val="24"/>
          <w:szCs w:val="24"/>
          <w:rtl/>
          <w:lang w:bidi="ar"/>
        </w:rPr>
        <w:t xml:space="preserve"> *</w:t>
      </w:r>
    </w:p>
    <w:p w14:paraId="561D6CA8"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41DE4C17"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819D52B"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621378AF"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2009B5E8"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2F944113"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65914DCB"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694AD635"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94C1A05" w14:textId="79C783A2" w:rsidR="0096697A" w:rsidRPr="0096697A" w:rsidRDefault="0096697A" w:rsidP="0096697A">
      <w:pPr>
        <w:pStyle w:val="Heading3"/>
        <w:bidi/>
        <w:rPr>
          <w:rFonts w:asciiTheme="minorHAnsi" w:hAnsiTheme="minorHAnsi" w:cstheme="minorHAnsi"/>
          <w:color w:val="244061" w:themeColor="accent1" w:themeShade="80"/>
          <w:sz w:val="28"/>
          <w:szCs w:val="28"/>
          <w:rtl/>
          <w:lang w:bidi="ar"/>
        </w:rPr>
      </w:pPr>
    </w:p>
    <w:p w14:paraId="51A76D3D" w14:textId="3EFB5F19" w:rsidR="0096697A" w:rsidRPr="0096697A" w:rsidRDefault="009846FD" w:rsidP="0096697A">
      <w:pPr>
        <w:pStyle w:val="Heading3"/>
        <w:bidi/>
        <w:rPr>
          <w:rFonts w:asciiTheme="minorHAnsi" w:hAnsiTheme="minorHAnsi" w:cstheme="minorHAnsi"/>
          <w:color w:val="244061" w:themeColor="accent1" w:themeShade="80"/>
          <w:sz w:val="28"/>
          <w:szCs w:val="28"/>
          <w:rtl/>
          <w:lang w:bidi="ar"/>
        </w:rPr>
      </w:pPr>
      <w:r w:rsidRPr="00E50D2C">
        <w:rPr>
          <w:rStyle w:val="y2iqfc"/>
          <w:rFonts w:asciiTheme="minorHAnsi" w:hAnsiTheme="minorHAnsi" w:cstheme="minorHAnsi"/>
          <w:color w:val="244061" w:themeColor="accent1" w:themeShade="80"/>
          <w:sz w:val="28"/>
          <w:szCs w:val="28"/>
          <w:rtl/>
          <w:lang w:bidi="ar"/>
        </w:rPr>
        <w:t xml:space="preserve"> </w:t>
      </w:r>
      <w:r w:rsidR="007B1D88">
        <w:rPr>
          <w:rStyle w:val="y2iqfc"/>
          <w:rFonts w:asciiTheme="minorHAnsi" w:hAnsiTheme="minorHAnsi" w:cstheme="minorHAnsi"/>
          <w:color w:val="244061" w:themeColor="accent1" w:themeShade="80"/>
          <w:sz w:val="28"/>
          <w:szCs w:val="28"/>
          <w:lang w:bidi="ar"/>
        </w:rPr>
        <w:t xml:space="preserve"> 2.1</w:t>
      </w:r>
      <w:r>
        <w:rPr>
          <w:rStyle w:val="y2iqfc"/>
          <w:rFonts w:asciiTheme="minorHAnsi" w:hAnsiTheme="minorHAnsi" w:cstheme="minorHAnsi" w:hint="cs"/>
          <w:color w:val="244061" w:themeColor="accent1" w:themeShade="80"/>
          <w:sz w:val="28"/>
          <w:szCs w:val="28"/>
          <w:rtl/>
          <w:lang w:bidi="ar"/>
        </w:rPr>
        <w:t xml:space="preserve">المشكلة </w:t>
      </w:r>
    </w:p>
    <w:p w14:paraId="242A150B" w14:textId="2FE7D78E" w:rsidR="009846FD" w:rsidRDefault="00021BAE" w:rsidP="009846FD">
      <w:pPr>
        <w:pStyle w:val="Heading4"/>
        <w:bidi/>
        <w:rPr>
          <w:rStyle w:val="y2iqfc"/>
          <w:rFonts w:asciiTheme="minorHAnsi" w:hAnsiTheme="minorHAnsi" w:cstheme="minorHAnsi"/>
          <w:color w:val="4F81BD" w:themeColor="accent1"/>
          <w:rtl/>
        </w:rPr>
      </w:pPr>
      <w:r>
        <w:rPr>
          <w:noProof/>
          <w:rtl/>
        </w:rPr>
        <mc:AlternateContent>
          <mc:Choice Requires="wps">
            <w:drawing>
              <wp:anchor distT="0" distB="0" distL="114300" distR="114300" simplePos="0" relativeHeight="251658243" behindDoc="0" locked="0" layoutInCell="1" allowOverlap="1" wp14:anchorId="26F72913" wp14:editId="2E9753BF">
                <wp:simplePos x="0" y="0"/>
                <wp:positionH relativeFrom="column">
                  <wp:posOffset>575310</wp:posOffset>
                </wp:positionH>
                <wp:positionV relativeFrom="paragraph">
                  <wp:posOffset>2397760</wp:posOffset>
                </wp:positionV>
                <wp:extent cx="4781550" cy="563245"/>
                <wp:effectExtent l="0" t="0" r="0" b="0"/>
                <wp:wrapTopAndBottom/>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81550" cy="563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EC82B4" w14:textId="6E80525B" w:rsidR="00E03FF2" w:rsidRPr="00DD3ADC" w:rsidRDefault="00E03FF2" w:rsidP="00E03FF2">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rPr>
                            </w:pPr>
                            <w:r w:rsidRPr="00E03FF2">
                              <w:rPr>
                                <w:rStyle w:val="y2iqfc"/>
                                <w:rFonts w:asciiTheme="minorHAnsi" w:hAnsiTheme="minorHAnsi" w:cs="Calibri"/>
                                <w:color w:val="244061" w:themeColor="accent1" w:themeShade="80"/>
                                <w:sz w:val="22"/>
                                <w:szCs w:val="22"/>
                                <w:rtl/>
                                <w:lang w:bidi="ar"/>
                              </w:rPr>
                              <w:t>الشكل 1 - يوضح الشكل أعلاه العرض المنطقي للرسم البياني لتسليم الطائرات بدون طيار</w:t>
                            </w:r>
                          </w:p>
                          <w:p w14:paraId="2BCDE764" w14:textId="555F2235" w:rsidR="00E03FF2" w:rsidRDefault="00E03FF2" w:rsidP="00E03FF2">
                            <w:pPr>
                              <w:pStyle w:val="Caption"/>
                              <w:rPr>
                                <w:lang w:bidi="ar"/>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F72913" id="_x0000_t202" coordsize="21600,21600" o:spt="202" path="m,l,21600r21600,l21600,xe">
                <v:stroke joinstyle="miter"/>
                <v:path gradientshapeok="t" o:connecttype="rect"/>
              </v:shapetype>
              <v:shape id="Text Box 6" o:spid="_x0000_s1026" type="#_x0000_t202" style="position:absolute;left:0;text-align:left;margin-left:45.3pt;margin-top:188.8pt;width:376.5pt;height:44.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" stroked="f">
                <v:path arrowok="t"/>
                <v:textbox style="mso-fit-shape-to-text:t" inset="0,0,0,0">
                  <w:txbxContent>
                    <w:p w14:paraId="5DEC82B4" w14:textId="6E80525B" w:rsidR="00E03FF2" w:rsidRPr="00DD3ADC" w:rsidRDefault="00E03FF2" w:rsidP="00E03FF2">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rPr>
                      </w:pPr>
                      <w:r w:rsidRPr="00E03FF2">
                        <w:rPr>
                          <w:rStyle w:val="y2iqfc"/>
                          <w:rFonts w:asciiTheme="minorHAnsi" w:hAnsiTheme="minorHAnsi" w:cs="Calibri"/>
                          <w:color w:val="244061" w:themeColor="accent1" w:themeShade="80"/>
                          <w:sz w:val="22"/>
                          <w:szCs w:val="22"/>
                          <w:rtl/>
                          <w:lang w:bidi="ar"/>
                        </w:rPr>
                        <w:t>الشكل 1 - يوضح الشكل أعلاه العرض المنطقي للرسم البياني لتسليم الطائرات بدون طيار</w:t>
                      </w:r>
                    </w:p>
                    <w:p w14:paraId="2BCDE764" w14:textId="555F2235" w:rsidR="00E03FF2" w:rsidRDefault="00E03FF2" w:rsidP="00E03FF2">
                      <w:pPr>
                        <w:pStyle w:val="Caption"/>
                        <w:rPr>
                          <w:lang w:bidi="ar"/>
                        </w:rPr>
                      </w:pPr>
                    </w:p>
                  </w:txbxContent>
                </v:textbox>
                <w10:wrap type="topAndBottom"/>
              </v:shape>
            </w:pict>
          </mc:Fallback>
        </mc:AlternateContent>
      </w:r>
      <w:r w:rsidR="00AB4367">
        <w:rPr>
          <w:noProof/>
        </w:rPr>
        <w:drawing>
          <wp:anchor distT="0" distB="0" distL="114300" distR="114300" simplePos="0" relativeHeight="251658240" behindDoc="0" locked="0" layoutInCell="1" allowOverlap="1" wp14:anchorId="081AF707" wp14:editId="3308F05C">
            <wp:simplePos x="0" y="0"/>
            <wp:positionH relativeFrom="column">
              <wp:posOffset>575354</wp:posOffset>
            </wp:positionH>
            <wp:positionV relativeFrom="page">
              <wp:posOffset>1727872</wp:posOffset>
            </wp:positionV>
            <wp:extent cx="4781550" cy="1986915"/>
            <wp:effectExtent l="0" t="0" r="0" b="0"/>
            <wp:wrapTopAndBottom/>
            <wp:docPr id="1865565409" name="Picture 1865565409"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65409" name="Picture 1865565409" descr="Chart, 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781550" cy="1986915"/>
                    </a:xfrm>
                    <a:prstGeom prst="rect">
                      <a:avLst/>
                    </a:prstGeom>
                  </pic:spPr>
                </pic:pic>
              </a:graphicData>
            </a:graphic>
            <wp14:sizeRelV relativeFrom="margin">
              <wp14:pctHeight>0</wp14:pctHeight>
            </wp14:sizeRelV>
          </wp:anchor>
        </w:drawing>
      </w:r>
      <w:r w:rsidR="009846FD" w:rsidRPr="00DD3ADC">
        <w:rPr>
          <w:rStyle w:val="y2iqfc"/>
          <w:rFonts w:asciiTheme="minorHAnsi" w:hAnsiTheme="minorHAnsi" w:cstheme="minorHAnsi"/>
          <w:color w:val="244061" w:themeColor="accent1" w:themeShade="80"/>
          <w:rtl/>
          <w:lang w:bidi="ar"/>
        </w:rPr>
        <w:t>1.2.1 شرح المشكلة</w:t>
      </w:r>
    </w:p>
    <w:p w14:paraId="1E46039C" w14:textId="123A7C9E" w:rsidR="00AB4367" w:rsidRPr="00AB4367" w:rsidRDefault="00AB4367" w:rsidP="00AB4367">
      <w:pPr>
        <w:bidi/>
        <w:rPr>
          <w:rtl/>
        </w:rPr>
      </w:pPr>
    </w:p>
    <w:p w14:paraId="7D75FB38"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32338456"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تسليم الطائرات بدون طيار هو مشكلة رسم بياني يتم تنفيذها باستخدام خوارزمية </w:t>
      </w:r>
      <w:r w:rsidRPr="00DD3ADC">
        <w:rPr>
          <w:rStyle w:val="y2iqfc"/>
          <w:rFonts w:asciiTheme="minorHAnsi" w:hAnsiTheme="minorHAnsi" w:cstheme="minorHAnsi"/>
          <w:color w:val="244061" w:themeColor="accent1" w:themeShade="80"/>
          <w:sz w:val="24"/>
          <w:szCs w:val="24"/>
          <w:lang w:bidi="ar"/>
        </w:rPr>
        <w:t>A</w:t>
      </w:r>
      <w:r w:rsidRPr="00DD3ADC">
        <w:rPr>
          <w:rStyle w:val="y2iqfc"/>
          <w:rFonts w:asciiTheme="minorHAnsi" w:hAnsiTheme="minorHAnsi" w:cstheme="minorHAnsi"/>
          <w:color w:val="244061" w:themeColor="accent1" w:themeShade="80"/>
          <w:sz w:val="24"/>
          <w:szCs w:val="24"/>
          <w:rtl/>
          <w:lang w:bidi="ar"/>
        </w:rPr>
        <w:t xml:space="preserve"> *. يتم تعريفه على الرسم البياني </w:t>
      </w:r>
      <w:r w:rsidRPr="00DD3ADC">
        <w:rPr>
          <w:rStyle w:val="y2iqfc"/>
          <w:rFonts w:asciiTheme="minorHAnsi" w:hAnsiTheme="minorHAnsi" w:cstheme="minorHAnsi"/>
          <w:color w:val="244061" w:themeColor="accent1" w:themeShade="80"/>
          <w:sz w:val="24"/>
          <w:szCs w:val="24"/>
          <w:lang w:bidi="ar"/>
        </w:rPr>
        <w:t xml:space="preserve">G = (V </w:t>
      </w:r>
      <w:r w:rsidRPr="00DD3ADC">
        <w:rPr>
          <w:rStyle w:val="y2iqfc"/>
          <w:rFonts w:asciiTheme="minorHAnsi" w:hAnsiTheme="minorHAnsi" w:cstheme="minorHAnsi"/>
          <w:color w:val="244061" w:themeColor="accent1" w:themeShade="80"/>
          <w:sz w:val="24"/>
          <w:szCs w:val="24"/>
          <w:rtl/>
          <w:lang w:bidi="ar"/>
        </w:rPr>
        <w:t xml:space="preserve">، </w:t>
      </w:r>
      <w:r w:rsidRPr="00DD3ADC">
        <w:rPr>
          <w:rStyle w:val="y2iqfc"/>
          <w:rFonts w:asciiTheme="minorHAnsi" w:hAnsiTheme="minorHAnsi" w:cstheme="minorHAnsi"/>
          <w:color w:val="244061" w:themeColor="accent1" w:themeShade="80"/>
          <w:sz w:val="24"/>
          <w:szCs w:val="24"/>
          <w:lang w:bidi="ar"/>
        </w:rPr>
        <w:t>A)</w:t>
      </w:r>
      <w:r w:rsidRPr="00DD3ADC">
        <w:rPr>
          <w:rStyle w:val="y2iqfc"/>
          <w:rFonts w:asciiTheme="minorHAnsi" w:hAnsiTheme="minorHAnsi" w:cstheme="minorHAnsi"/>
          <w:color w:val="244061" w:themeColor="accent1" w:themeShade="80"/>
          <w:sz w:val="24"/>
          <w:szCs w:val="24"/>
          <w:rtl/>
          <w:lang w:bidi="ar"/>
        </w:rPr>
        <w:t xml:space="preserve"> ، حيث </w:t>
      </w:r>
      <w:r w:rsidRPr="00DD3ADC">
        <w:rPr>
          <w:rStyle w:val="y2iqfc"/>
          <w:rFonts w:asciiTheme="minorHAnsi" w:hAnsiTheme="minorHAnsi" w:cstheme="minorHAnsi"/>
          <w:color w:val="244061" w:themeColor="accent1" w:themeShade="80"/>
          <w:sz w:val="24"/>
          <w:szCs w:val="24"/>
          <w:lang w:bidi="ar"/>
        </w:rPr>
        <w:t>A</w:t>
      </w:r>
      <w:r w:rsidRPr="00DD3ADC">
        <w:rPr>
          <w:rStyle w:val="y2iqfc"/>
          <w:rFonts w:asciiTheme="minorHAnsi" w:hAnsiTheme="minorHAnsi" w:cstheme="minorHAnsi"/>
          <w:color w:val="244061" w:themeColor="accent1" w:themeShade="80"/>
          <w:sz w:val="24"/>
          <w:szCs w:val="24"/>
          <w:rtl/>
          <w:lang w:bidi="ar"/>
        </w:rPr>
        <w:t xml:space="preserve"> عبارة عن مجموعة من الأقواس ، كل منها يربط عقدتين في </w:t>
      </w:r>
      <w:r w:rsidRPr="00DD3ADC">
        <w:rPr>
          <w:rStyle w:val="y2iqfc"/>
          <w:rFonts w:asciiTheme="minorHAnsi" w:hAnsiTheme="minorHAnsi" w:cstheme="minorHAnsi"/>
          <w:color w:val="244061" w:themeColor="accent1" w:themeShade="80"/>
          <w:sz w:val="24"/>
          <w:szCs w:val="24"/>
          <w:lang w:bidi="ar"/>
        </w:rPr>
        <w:t>V</w:t>
      </w:r>
      <w:r w:rsidRPr="00DD3ADC">
        <w:rPr>
          <w:rStyle w:val="y2iqfc"/>
          <w:rFonts w:asciiTheme="minorHAnsi" w:hAnsiTheme="minorHAnsi" w:cstheme="minorHAnsi"/>
          <w:color w:val="244061" w:themeColor="accent1" w:themeShade="80"/>
          <w:sz w:val="24"/>
          <w:szCs w:val="24"/>
          <w:rtl/>
          <w:lang w:bidi="ar"/>
        </w:rPr>
        <w:t xml:space="preserve"> ، مثل </w:t>
      </w:r>
      <w:r w:rsidRPr="00DD3ADC">
        <w:rPr>
          <w:rStyle w:val="y2iqfc"/>
          <w:rFonts w:asciiTheme="minorHAnsi" w:hAnsiTheme="minorHAnsi" w:cstheme="minorHAnsi"/>
          <w:color w:val="244061" w:themeColor="accent1" w:themeShade="80"/>
          <w:sz w:val="24"/>
          <w:szCs w:val="24"/>
          <w:lang w:bidi="ar"/>
        </w:rPr>
        <w:t>V</w:t>
      </w:r>
      <w:r w:rsidRPr="00DD3ADC">
        <w:rPr>
          <w:rStyle w:val="y2iqfc"/>
          <w:rFonts w:asciiTheme="minorHAnsi" w:hAnsiTheme="minorHAnsi" w:cstheme="minorHAnsi"/>
          <w:color w:val="244061" w:themeColor="accent1" w:themeShade="80"/>
          <w:sz w:val="24"/>
          <w:szCs w:val="24"/>
          <w:rtl/>
          <w:lang w:bidi="ar"/>
        </w:rPr>
        <w:t xml:space="preserve"> = {0 ، 1 ، 2 ، 3 ، 4 ، 5} حيث العقدة 0 تمثل نقطة البداية ، وهي مستودع الشحنات حيث تبدأ الطائرة بدون طيار في التسليم ، 5 تمثل نقطة النهاية ، وهي مستودع الطائرة بدون طيار بعد أن سلمت جميع الشحنات إلى المنازل ، العقد {1،2،3،4 } هي مجموعة المنازل.</w:t>
      </w:r>
    </w:p>
    <w:p w14:paraId="7D68ADC8"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الهدف من هذا التنفيذ هو العثور على الجولة بأقصر مسار للتسليم بحيث يتم تقديم جميع المنازل بواسطة طائرة بدون طيار.</w:t>
      </w:r>
    </w:p>
    <w:p w14:paraId="33DFC9FE"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  </w:t>
      </w:r>
    </w:p>
    <w:p w14:paraId="2B54E453"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72C80FD4"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0142364" w14:textId="77777777" w:rsidR="009846FD" w:rsidRPr="00757574"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lang w:bidi="ar"/>
        </w:rPr>
      </w:pPr>
      <w:r w:rsidRPr="00757574">
        <w:rPr>
          <w:rStyle w:val="y2iqfc"/>
          <w:rFonts w:asciiTheme="minorHAnsi" w:hAnsiTheme="minorHAnsi" w:cstheme="minorHAnsi"/>
          <w:b/>
          <w:bCs/>
          <w:color w:val="244061" w:themeColor="accent1" w:themeShade="80"/>
          <w:sz w:val="24"/>
          <w:szCs w:val="24"/>
          <w:rtl/>
          <w:lang w:bidi="ar"/>
        </w:rPr>
        <w:t>هناك قيود يجب مراعاتها:</w:t>
      </w:r>
    </w:p>
    <w:p w14:paraId="1F9E720C"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Pr>
          <w:rStyle w:val="y2iqfc"/>
          <w:rFonts w:asciiTheme="minorHAnsi" w:hAnsiTheme="minorHAnsi" w:cstheme="minorHAnsi" w:hint="cs"/>
          <w:color w:val="244061" w:themeColor="accent1" w:themeShade="80"/>
          <w:sz w:val="24"/>
          <w:szCs w:val="24"/>
          <w:rtl/>
          <w:lang w:bidi="ar"/>
        </w:rPr>
        <w:t>-</w:t>
      </w:r>
      <w:r w:rsidRPr="00DD3ADC">
        <w:rPr>
          <w:rStyle w:val="y2iqfc"/>
          <w:rFonts w:asciiTheme="minorHAnsi" w:hAnsiTheme="minorHAnsi" w:cstheme="minorHAnsi"/>
          <w:color w:val="244061" w:themeColor="accent1" w:themeShade="80"/>
          <w:sz w:val="24"/>
          <w:szCs w:val="24"/>
          <w:rtl/>
          <w:lang w:bidi="ar"/>
        </w:rPr>
        <w:t>يجب أن تبدأ الطائرة بدون طيار من المستودع وتنتهي عند مستودع الطائرات بدون طيار.</w:t>
      </w:r>
    </w:p>
    <w:p w14:paraId="1C89EB1D"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Pr>
          <w:rStyle w:val="y2iqfc"/>
          <w:rFonts w:asciiTheme="minorHAnsi" w:hAnsiTheme="minorHAnsi" w:cstheme="minorHAnsi" w:hint="cs"/>
          <w:color w:val="244061" w:themeColor="accent1" w:themeShade="80"/>
          <w:sz w:val="24"/>
          <w:szCs w:val="24"/>
          <w:rtl/>
          <w:lang w:bidi="ar"/>
        </w:rPr>
        <w:t>-</w:t>
      </w:r>
      <w:r w:rsidRPr="00DD3ADC">
        <w:rPr>
          <w:rStyle w:val="y2iqfc"/>
          <w:rFonts w:asciiTheme="minorHAnsi" w:hAnsiTheme="minorHAnsi" w:cstheme="minorHAnsi"/>
          <w:color w:val="244061" w:themeColor="accent1" w:themeShade="80"/>
          <w:sz w:val="24"/>
          <w:szCs w:val="24"/>
          <w:rtl/>
          <w:lang w:bidi="ar"/>
        </w:rPr>
        <w:t>يمكن تقديم المنازل مرة واحدة فقط.</w:t>
      </w:r>
    </w:p>
    <w:p w14:paraId="720D73DA"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Pr>
          <w:rStyle w:val="y2iqfc"/>
          <w:rFonts w:asciiTheme="minorHAnsi" w:hAnsiTheme="minorHAnsi" w:cstheme="minorHAnsi" w:hint="cs"/>
          <w:color w:val="244061" w:themeColor="accent1" w:themeShade="80"/>
          <w:sz w:val="24"/>
          <w:szCs w:val="24"/>
          <w:rtl/>
          <w:lang w:bidi="ar"/>
        </w:rPr>
        <w:t>-</w:t>
      </w:r>
      <w:r w:rsidRPr="00DD3ADC">
        <w:rPr>
          <w:rStyle w:val="y2iqfc"/>
          <w:rFonts w:asciiTheme="minorHAnsi" w:hAnsiTheme="minorHAnsi" w:cstheme="minorHAnsi"/>
          <w:color w:val="244061" w:themeColor="accent1" w:themeShade="80"/>
          <w:sz w:val="24"/>
          <w:szCs w:val="24"/>
          <w:rtl/>
          <w:lang w:bidi="ar"/>
        </w:rPr>
        <w:t>يمكن للطائرة بدون طيار أن تطير إلى المستودع فقط إذا كانت تخدم جميع المنازل الأربعة.</w:t>
      </w:r>
    </w:p>
    <w:p w14:paraId="09225481" w14:textId="71E73505" w:rsidR="009846FD" w:rsidRPr="00DD3ADC" w:rsidRDefault="6BB6F104" w:rsidP="009846FD">
      <w:pPr>
        <w:pStyle w:val="HTMLPreformatted"/>
        <w:shd w:val="clear" w:color="auto" w:fill="F8F9FA"/>
        <w:bidi/>
        <w:spacing w:line="480" w:lineRule="atLeast"/>
        <w:rPr>
          <w:rStyle w:val="y2iqfc"/>
          <w:rFonts w:asciiTheme="minorHAnsi" w:hAnsiTheme="minorHAnsi" w:cstheme="minorBidi"/>
          <w:color w:val="244061" w:themeColor="accent1" w:themeShade="80"/>
          <w:sz w:val="24"/>
          <w:szCs w:val="24"/>
          <w:rtl/>
          <w:lang w:bidi="ar"/>
        </w:rPr>
      </w:pPr>
      <w:r w:rsidRPr="098F117D">
        <w:rPr>
          <w:rStyle w:val="y2iqfc"/>
          <w:rFonts w:asciiTheme="minorHAnsi" w:hAnsiTheme="minorHAnsi" w:cstheme="minorBidi"/>
          <w:color w:val="244061" w:themeColor="accent1" w:themeShade="80"/>
          <w:sz w:val="24"/>
          <w:szCs w:val="24"/>
          <w:rtl/>
          <w:lang w:bidi="ar"/>
        </w:rPr>
        <w:t>-</w:t>
      </w:r>
      <w:r w:rsidR="6D30D826" w:rsidRPr="098F117D">
        <w:rPr>
          <w:rStyle w:val="y2iqfc"/>
          <w:rFonts w:asciiTheme="minorHAnsi" w:hAnsiTheme="minorHAnsi" w:cstheme="minorBidi"/>
          <w:color w:val="244061" w:themeColor="accent1" w:themeShade="80"/>
          <w:sz w:val="24"/>
          <w:szCs w:val="24"/>
          <w:rtl/>
          <w:lang w:bidi="ar"/>
        </w:rPr>
        <w:t xml:space="preserve"> • تبحث الطائرة بدون طيار عن التكلفة الإجمالية للحصول على أقصر طريق يغطي جميع المنازل.</w:t>
      </w:r>
    </w:p>
    <w:p w14:paraId="05109855"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Pr>
          <w:rStyle w:val="y2iqfc"/>
          <w:rFonts w:asciiTheme="minorHAnsi" w:hAnsiTheme="minorHAnsi" w:cstheme="minorHAnsi" w:hint="cs"/>
          <w:color w:val="244061" w:themeColor="accent1" w:themeShade="80"/>
          <w:sz w:val="24"/>
          <w:szCs w:val="24"/>
          <w:rtl/>
          <w:lang w:bidi="ar"/>
        </w:rPr>
        <w:lastRenderedPageBreak/>
        <w:t>-</w:t>
      </w:r>
      <w:r w:rsidRPr="00DD3ADC">
        <w:rPr>
          <w:rStyle w:val="y2iqfc"/>
          <w:rFonts w:asciiTheme="minorHAnsi" w:hAnsiTheme="minorHAnsi" w:cstheme="minorHAnsi"/>
          <w:color w:val="244061" w:themeColor="accent1" w:themeShade="80"/>
          <w:sz w:val="24"/>
          <w:szCs w:val="24"/>
          <w:rtl/>
          <w:lang w:bidi="ar"/>
        </w:rPr>
        <w:t>الطائرة بدون طيار ليس لديها عقدة التقاء قبل عقدة مستودع الطائرات بدون طيار.</w:t>
      </w:r>
    </w:p>
    <w:p w14:paraId="68B0A295"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B5A26B0"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2C8B11BE" w14:textId="77777777" w:rsidR="009846FD" w:rsidRPr="00DD3ADC" w:rsidRDefault="009846FD" w:rsidP="009846FD">
      <w:pPr>
        <w:pStyle w:val="Heading4"/>
        <w:bidi/>
        <w:rPr>
          <w:rStyle w:val="y2iqfc"/>
          <w:rFonts w:asciiTheme="minorHAnsi" w:hAnsiTheme="minorHAnsi" w:cstheme="minorHAnsi"/>
          <w:color w:val="244061" w:themeColor="accent1" w:themeShade="80"/>
          <w:rtl/>
          <w:lang w:bidi="ar"/>
        </w:rPr>
      </w:pPr>
      <w:r w:rsidRPr="00DD3ADC">
        <w:rPr>
          <w:rStyle w:val="y2iqfc"/>
          <w:rFonts w:asciiTheme="minorHAnsi" w:hAnsiTheme="minorHAnsi" w:cstheme="minorHAnsi"/>
          <w:color w:val="244061" w:themeColor="accent1" w:themeShade="80"/>
          <w:rtl/>
          <w:lang w:bidi="ar"/>
        </w:rPr>
        <w:t>1.2.2 صياغة المشكلة</w:t>
      </w:r>
    </w:p>
    <w:p w14:paraId="6E347DC3"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6EC99693"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من أجل فهم المشكلة وتبسيطها ، يجب تجريدها من التفاصيل الأخرى كما ذكرنا أعلاه مثل سرعة الطائرة بدون طيار ، وازدحام مسار التسليم ، والطقس ، والتوقف لملء البطارية ... إلخ.</w:t>
      </w:r>
    </w:p>
    <w:p w14:paraId="46A2859B"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 </w:t>
      </w:r>
    </w:p>
    <w:p w14:paraId="63EC5D0E"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lang w:bidi="ar"/>
        </w:rPr>
      </w:pPr>
      <w:r>
        <w:rPr>
          <w:rStyle w:val="y2iqfc"/>
          <w:rFonts w:asciiTheme="minorHAnsi" w:hAnsiTheme="minorHAnsi" w:cstheme="minorHAnsi"/>
          <w:b/>
          <w:bCs/>
          <w:color w:val="244061" w:themeColor="accent1" w:themeShade="80"/>
          <w:sz w:val="24"/>
          <w:szCs w:val="24"/>
          <w:lang w:bidi="ar"/>
        </w:rPr>
        <w:t xml:space="preserve"> </w:t>
      </w:r>
    </w:p>
    <w:p w14:paraId="7DBAC271" w14:textId="77777777" w:rsidR="009846FD" w:rsidRPr="00757574"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lang w:bidi="ar"/>
        </w:rPr>
      </w:pPr>
      <w:r w:rsidRPr="00757574">
        <w:rPr>
          <w:rStyle w:val="y2iqfc"/>
          <w:rFonts w:asciiTheme="minorHAnsi" w:hAnsiTheme="minorHAnsi" w:cstheme="minorHAnsi"/>
          <w:b/>
          <w:bCs/>
          <w:color w:val="244061" w:themeColor="accent1" w:themeShade="80"/>
          <w:sz w:val="24"/>
          <w:szCs w:val="24"/>
          <w:rtl/>
          <w:lang w:bidi="ar"/>
        </w:rPr>
        <w:t>صياغة المشكلة:</w:t>
      </w:r>
    </w:p>
    <w:p w14:paraId="00C25986"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lang w:bidi="ar"/>
        </w:rPr>
        <w:t>o</w:t>
      </w:r>
      <w:r w:rsidRPr="00DD3ADC">
        <w:rPr>
          <w:rStyle w:val="y2iqfc"/>
          <w:rFonts w:asciiTheme="minorHAnsi" w:hAnsiTheme="minorHAnsi" w:cstheme="minorHAnsi"/>
          <w:color w:val="244061" w:themeColor="accent1" w:themeShade="80"/>
          <w:sz w:val="24"/>
          <w:szCs w:val="24"/>
          <w:rtl/>
          <w:lang w:bidi="ar"/>
        </w:rPr>
        <w:t xml:space="preserve"> الحالة الأولية: المستودع</w:t>
      </w:r>
    </w:p>
    <w:p w14:paraId="3AF10F85"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lang w:bidi="ar"/>
        </w:rPr>
        <w:t>o</w:t>
      </w:r>
      <w:r w:rsidRPr="00DD3ADC">
        <w:rPr>
          <w:rStyle w:val="y2iqfc"/>
          <w:rFonts w:asciiTheme="minorHAnsi" w:hAnsiTheme="minorHAnsi" w:cstheme="minorHAnsi"/>
          <w:color w:val="244061" w:themeColor="accent1" w:themeShade="80"/>
          <w:sz w:val="24"/>
          <w:szCs w:val="24"/>
          <w:rtl/>
          <w:lang w:bidi="ar"/>
        </w:rPr>
        <w:t xml:space="preserve"> الإجراءات: اذهب من المستودعات / المنازل</w:t>
      </w:r>
    </w:p>
    <w:p w14:paraId="4CED30BE"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lang w:bidi="ar"/>
        </w:rPr>
        <w:t>o</w:t>
      </w:r>
      <w:r w:rsidRPr="00DD3ADC">
        <w:rPr>
          <w:rStyle w:val="y2iqfc"/>
          <w:rFonts w:asciiTheme="minorHAnsi" w:hAnsiTheme="minorHAnsi" w:cstheme="minorHAnsi"/>
          <w:color w:val="244061" w:themeColor="accent1" w:themeShade="80"/>
          <w:sz w:val="24"/>
          <w:szCs w:val="24"/>
          <w:rtl/>
          <w:lang w:bidi="ar"/>
        </w:rPr>
        <w:t xml:space="preserve"> مساحة الولاية: كل منزل سيتم تسليمه ، مستودع ومستودع</w:t>
      </w:r>
    </w:p>
    <w:p w14:paraId="4273BCA5"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lang w:bidi="ar"/>
        </w:rPr>
        <w:t>o</w:t>
      </w:r>
      <w:r w:rsidRPr="00DD3ADC">
        <w:rPr>
          <w:rStyle w:val="y2iqfc"/>
          <w:rFonts w:asciiTheme="minorHAnsi" w:hAnsiTheme="minorHAnsi" w:cstheme="minorHAnsi"/>
          <w:color w:val="244061" w:themeColor="accent1" w:themeShade="80"/>
          <w:sz w:val="24"/>
          <w:szCs w:val="24"/>
          <w:rtl/>
          <w:lang w:bidi="ar"/>
        </w:rPr>
        <w:t xml:space="preserve"> اختبار الهدف: الوصول إلى المستودع في غضون دقيقة ويتم تغطية جميع المنازل المستهدفة.</w:t>
      </w:r>
    </w:p>
    <w:p w14:paraId="6D18D4B0"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6CA46077"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7915B13C" w14:textId="77777777" w:rsidR="009846FD" w:rsidRPr="0023172D" w:rsidRDefault="009846FD" w:rsidP="009846FD">
      <w:pPr>
        <w:pStyle w:val="Heading4"/>
        <w:bidi/>
        <w:rPr>
          <w:rStyle w:val="y2iqfc"/>
          <w:rFonts w:asciiTheme="minorHAnsi" w:hAnsiTheme="minorHAnsi" w:cstheme="minorHAnsi"/>
          <w:color w:val="244061" w:themeColor="accent1" w:themeShade="80"/>
          <w:rtl/>
          <w:lang w:bidi="ar"/>
        </w:rPr>
      </w:pPr>
      <w:r w:rsidRPr="0023172D">
        <w:rPr>
          <w:rStyle w:val="y2iqfc"/>
          <w:rFonts w:asciiTheme="minorHAnsi" w:hAnsiTheme="minorHAnsi" w:cstheme="minorHAnsi"/>
          <w:color w:val="244061" w:themeColor="accent1" w:themeShade="80"/>
          <w:lang w:bidi="ar"/>
        </w:rPr>
        <w:t xml:space="preserve"> 1.2.3</w:t>
      </w:r>
      <w:r w:rsidRPr="0023172D">
        <w:rPr>
          <w:rStyle w:val="y2iqfc"/>
          <w:rFonts w:asciiTheme="minorHAnsi" w:hAnsiTheme="minorHAnsi" w:cstheme="minorHAnsi" w:hint="cs"/>
          <w:color w:val="244061" w:themeColor="accent1" w:themeShade="80"/>
          <w:rtl/>
          <w:lang w:bidi="ar"/>
        </w:rPr>
        <w:t xml:space="preserve">خوارزمية </w:t>
      </w:r>
      <w:r w:rsidRPr="0023172D">
        <w:rPr>
          <w:rStyle w:val="y2iqfc"/>
          <w:rFonts w:asciiTheme="minorHAnsi" w:hAnsiTheme="minorHAnsi" w:cstheme="minorHAnsi"/>
          <w:color w:val="244061" w:themeColor="accent1" w:themeShade="80"/>
          <w:lang w:bidi="ar"/>
        </w:rPr>
        <w:t>A</w:t>
      </w:r>
      <w:r w:rsidRPr="0023172D">
        <w:rPr>
          <w:rStyle w:val="y2iqfc"/>
          <w:rFonts w:asciiTheme="minorHAnsi" w:hAnsiTheme="minorHAnsi" w:cstheme="minorHAnsi"/>
          <w:color w:val="244061" w:themeColor="accent1" w:themeShade="80"/>
          <w:rtl/>
          <w:lang w:bidi="ar"/>
        </w:rPr>
        <w:t xml:space="preserve">* </w:t>
      </w:r>
    </w:p>
    <w:p w14:paraId="503D3C50"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إنها خوارزمية ذكاء اصطناعي ونوع بحث مستنير يستخدم للعثور على أقصر مسار ممكن من البداية إلى الحالة النهائية. في مشكلتنا ، نحاول تطبيق هذه الخوارزمية بوظائف إرشادية متعددة لتحقيق الهدف بتفضيلات أخرى. سيتم مناقشة المقارنة بين الاستدلال لاحقًا.</w:t>
      </w:r>
    </w:p>
    <w:p w14:paraId="583FAA18"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1D6D3D2D"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2D0B4C1" w14:textId="77777777" w:rsidR="009846FD" w:rsidRPr="0023172D" w:rsidRDefault="009846FD" w:rsidP="009846FD">
      <w:pPr>
        <w:pStyle w:val="Heading4"/>
        <w:bidi/>
        <w:rPr>
          <w:rStyle w:val="y2iqfc"/>
          <w:rFonts w:asciiTheme="minorHAnsi" w:hAnsiTheme="minorHAnsi" w:cstheme="minorHAnsi"/>
          <w:color w:val="244061" w:themeColor="accent1" w:themeShade="80"/>
          <w:rtl/>
          <w:lang w:bidi="ar"/>
        </w:rPr>
      </w:pPr>
      <w:r w:rsidRPr="0023172D">
        <w:rPr>
          <w:rStyle w:val="y2iqfc"/>
          <w:rFonts w:asciiTheme="minorHAnsi" w:hAnsiTheme="minorHAnsi" w:cstheme="minorHAnsi"/>
          <w:color w:val="244061" w:themeColor="accent1" w:themeShade="80"/>
          <w:lang w:bidi="ar"/>
        </w:rPr>
        <w:t xml:space="preserve"> 1.2.4 </w:t>
      </w:r>
      <w:r w:rsidRPr="0023172D">
        <w:rPr>
          <w:rStyle w:val="y2iqfc"/>
          <w:rFonts w:asciiTheme="minorHAnsi" w:hAnsiTheme="minorHAnsi" w:cstheme="minorHAnsi"/>
          <w:color w:val="244061" w:themeColor="accent1" w:themeShade="80"/>
          <w:rtl/>
          <w:lang w:bidi="ar"/>
        </w:rPr>
        <w:t>الوظيفة الاستكشافية</w:t>
      </w:r>
    </w:p>
    <w:p w14:paraId="1BB2F594"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3B8401B7"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نحن نستخدم 3 طرق إرشادية مختلفة ، مانهاتن ، إقليدي وقطري. [1].</w:t>
      </w:r>
    </w:p>
    <w:p w14:paraId="524296E1"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5FA327ED"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113FA869"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522C7A8B"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F65FB65" w14:textId="77777777" w:rsidR="009846FD" w:rsidRPr="00757574"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u w:val="single"/>
          <w:rtl/>
          <w:lang w:bidi="ar"/>
        </w:rPr>
      </w:pPr>
      <w:r w:rsidRPr="00757574">
        <w:rPr>
          <w:rStyle w:val="y2iqfc"/>
          <w:rFonts w:asciiTheme="minorHAnsi" w:hAnsiTheme="minorHAnsi" w:cstheme="minorHAnsi"/>
          <w:b/>
          <w:bCs/>
          <w:color w:val="244061" w:themeColor="accent1" w:themeShade="80"/>
          <w:sz w:val="24"/>
          <w:szCs w:val="24"/>
          <w:u w:val="single"/>
          <w:rtl/>
          <w:lang w:bidi="ar"/>
        </w:rPr>
        <w:t>مانهاتن</w:t>
      </w:r>
      <w:r w:rsidRPr="00757574">
        <w:rPr>
          <w:rStyle w:val="y2iqfc"/>
          <w:rFonts w:asciiTheme="minorHAnsi" w:hAnsiTheme="minorHAnsi" w:cstheme="minorHAnsi" w:hint="cs"/>
          <w:b/>
          <w:bCs/>
          <w:color w:val="244061" w:themeColor="accent1" w:themeShade="80"/>
          <w:sz w:val="24"/>
          <w:szCs w:val="24"/>
          <w:u w:val="single"/>
          <w:rtl/>
          <w:lang w:bidi="ar"/>
        </w:rPr>
        <w:t xml:space="preserve"> :</w:t>
      </w:r>
    </w:p>
    <w:p w14:paraId="5669FD73"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r w:rsidRPr="00DD3ADC">
        <w:rPr>
          <w:rStyle w:val="y2iqfc"/>
          <w:rFonts w:asciiTheme="minorHAnsi" w:hAnsiTheme="minorHAnsi" w:cstheme="minorHAnsi"/>
          <w:color w:val="244061" w:themeColor="accent1" w:themeShade="80"/>
          <w:sz w:val="24"/>
          <w:szCs w:val="24"/>
          <w:rtl/>
          <w:lang w:bidi="ar"/>
        </w:rPr>
        <w:t>الاستدلال القياسي للشبكة المربعة هو مسافة مانهاتن ، انظر إلى دالة التكلفة الخاصة بك وابحث عن الحد الأدنى من التكلفة للانتقال من عقدة إلى عقدة مجاورة. وهو تطبيق لقاعدة الرياضيات التي تنص على أن أقصر مسافة هي مسافة الخط المستقيم.</w:t>
      </w:r>
    </w:p>
    <w:p w14:paraId="3B2D019D"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48A3BFE6"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4D05A88E" w14:textId="77777777" w:rsidR="009846FD" w:rsidRPr="00DD3ADC" w:rsidRDefault="009846FD" w:rsidP="009846FD">
      <w:pPr>
        <w:pStyle w:val="HTMLPreformatted"/>
        <w:shd w:val="clear" w:color="auto" w:fill="F8F9FA"/>
        <w:bidi/>
        <w:spacing w:line="480" w:lineRule="atLeast"/>
        <w:jc w:val="center"/>
        <w:rPr>
          <w:rFonts w:asciiTheme="minorHAnsi" w:hAnsiTheme="minorHAnsi" w:cstheme="minorHAnsi"/>
          <w:color w:val="244061" w:themeColor="accent1" w:themeShade="80"/>
          <w:sz w:val="24"/>
          <w:szCs w:val="24"/>
        </w:rPr>
      </w:pPr>
      <w:r w:rsidRPr="00DD3ADC">
        <w:rPr>
          <w:rFonts w:asciiTheme="minorHAnsi" w:hAnsiTheme="minorHAnsi" w:cstheme="minorHAnsi"/>
          <w:noProof/>
          <w:color w:val="244061" w:themeColor="accent1" w:themeShade="80"/>
        </w:rPr>
        <w:drawing>
          <wp:inline distT="0" distB="0" distL="0" distR="0" wp14:anchorId="488CC284" wp14:editId="5B0F1246">
            <wp:extent cx="5012690" cy="215519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2690" cy="2155190"/>
                    </a:xfrm>
                    <a:prstGeom prst="rect">
                      <a:avLst/>
                    </a:prstGeom>
                    <a:noFill/>
                    <a:ln>
                      <a:noFill/>
                    </a:ln>
                  </pic:spPr>
                </pic:pic>
              </a:graphicData>
            </a:graphic>
          </wp:inline>
        </w:drawing>
      </w:r>
    </w:p>
    <w:p w14:paraId="6D202CCB" w14:textId="1C027967"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lang w:bidi="ar"/>
        </w:rPr>
      </w:pPr>
      <w:r w:rsidRPr="00DD3ADC">
        <w:rPr>
          <w:rStyle w:val="y2iqfc"/>
          <w:rFonts w:asciiTheme="minorHAnsi" w:hAnsiTheme="minorHAnsi" w:cstheme="minorHAnsi"/>
          <w:color w:val="244061" w:themeColor="accent1" w:themeShade="80"/>
          <w:sz w:val="22"/>
          <w:szCs w:val="22"/>
          <w:rtl/>
          <w:lang w:bidi="ar"/>
        </w:rPr>
        <w:t xml:space="preserve">الشكل </w:t>
      </w:r>
      <w:r w:rsidR="00E03FF2">
        <w:rPr>
          <w:rStyle w:val="y2iqfc"/>
          <w:rFonts w:asciiTheme="minorHAnsi" w:hAnsiTheme="minorHAnsi" w:cstheme="minorHAnsi" w:hint="cs"/>
          <w:color w:val="244061" w:themeColor="accent1" w:themeShade="80"/>
          <w:sz w:val="22"/>
          <w:szCs w:val="22"/>
          <w:rtl/>
          <w:lang w:bidi="ar"/>
        </w:rPr>
        <w:t>2</w:t>
      </w:r>
      <w:r w:rsidRPr="00DD3ADC">
        <w:rPr>
          <w:rStyle w:val="y2iqfc"/>
          <w:rFonts w:asciiTheme="minorHAnsi" w:hAnsiTheme="minorHAnsi" w:cstheme="minorHAnsi"/>
          <w:color w:val="244061" w:themeColor="accent1" w:themeShade="80"/>
          <w:sz w:val="22"/>
          <w:szCs w:val="22"/>
          <w:rtl/>
          <w:lang w:bidi="ar"/>
        </w:rPr>
        <w:t xml:space="preserve"> - يوضح الشكل أعلاه كيفية </w:t>
      </w:r>
      <w:r w:rsidRPr="00DD3ADC">
        <w:rPr>
          <w:rStyle w:val="y2iqfc"/>
          <w:rFonts w:asciiTheme="minorHAnsi" w:hAnsiTheme="minorHAnsi" w:cstheme="minorHAnsi" w:hint="cs"/>
          <w:color w:val="244061" w:themeColor="accent1" w:themeShade="80"/>
          <w:sz w:val="22"/>
          <w:szCs w:val="22"/>
          <w:rtl/>
        </w:rPr>
        <w:t>تكوين مسار</w:t>
      </w:r>
      <w:r w:rsidRPr="00DD3ADC">
        <w:rPr>
          <w:rStyle w:val="y2iqfc"/>
          <w:rFonts w:asciiTheme="minorHAnsi" w:hAnsiTheme="minorHAnsi" w:cstheme="minorHAnsi"/>
          <w:color w:val="244061" w:themeColor="accent1" w:themeShade="80"/>
          <w:sz w:val="22"/>
          <w:szCs w:val="22"/>
          <w:rtl/>
          <w:lang w:bidi="ar"/>
        </w:rPr>
        <w:t xml:space="preserve"> مانهاتن</w:t>
      </w:r>
    </w:p>
    <w:p w14:paraId="06636674" w14:textId="77777777"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lang w:bidi="ar"/>
        </w:rPr>
      </w:pPr>
    </w:p>
    <w:p w14:paraId="2E5E299D" w14:textId="77777777"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صيغة الدالة كما يلي:</w:t>
      </w:r>
    </w:p>
    <w:p w14:paraId="6D6F2BB9"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function heuristic(node) =</w:t>
      </w:r>
    </w:p>
    <w:p w14:paraId="5CED412E"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   dx = abs(node.x - goal.x)</w:t>
      </w:r>
    </w:p>
    <w:p w14:paraId="14EA6DFC"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   dy = abs(node.y - goal.y)</w:t>
      </w:r>
    </w:p>
    <w:p w14:paraId="008A2216" w14:textId="77777777" w:rsidR="009846FD" w:rsidRDefault="009846FD" w:rsidP="009846FD">
      <w:pPr>
        <w:pStyle w:val="paragraph"/>
        <w:shd w:val="clear" w:color="auto" w:fill="FFFFFF"/>
        <w:spacing w:before="0" w:beforeAutospacing="0" w:after="0" w:afterAutospacing="0"/>
        <w:jc w:val="center"/>
        <w:textAlignment w:val="baseline"/>
        <w:rPr>
          <w:rStyle w:val="normaltextrun"/>
          <w:rFonts w:asciiTheme="majorBidi" w:hAnsiTheme="majorBidi" w:cstheme="majorBidi"/>
          <w:color w:val="244061" w:themeColor="accent1" w:themeShade="80"/>
          <w:rtl/>
        </w:rPr>
      </w:pPr>
      <w:r w:rsidRPr="00DD3ADC">
        <w:rPr>
          <w:rStyle w:val="normaltextrun"/>
          <w:rFonts w:asciiTheme="majorBidi" w:hAnsiTheme="majorBidi" w:cstheme="majorBidi"/>
          <w:color w:val="244061" w:themeColor="accent1" w:themeShade="80"/>
        </w:rPr>
        <w:t>   return  (dx + dy)</w:t>
      </w:r>
    </w:p>
    <w:p w14:paraId="4E4A48AF" w14:textId="77777777" w:rsidR="009846FD" w:rsidRPr="00E50D2C" w:rsidRDefault="009846FD" w:rsidP="009846FD">
      <w:pPr>
        <w:pStyle w:val="paragraph"/>
        <w:shd w:val="clear" w:color="auto" w:fill="FFFFFF"/>
        <w:spacing w:before="0" w:beforeAutospacing="0" w:after="0" w:afterAutospacing="0"/>
        <w:jc w:val="center"/>
        <w:textAlignment w:val="baseline"/>
        <w:rPr>
          <w:rStyle w:val="y2iqfc"/>
          <w:rFonts w:asciiTheme="majorBidi" w:hAnsiTheme="majorBidi" w:cstheme="majorBidi"/>
          <w:color w:val="244061" w:themeColor="accent1" w:themeShade="80"/>
          <w:rtl/>
        </w:rPr>
      </w:pPr>
    </w:p>
    <w:p w14:paraId="12D33F3D" w14:textId="77777777" w:rsidR="009846FD" w:rsidRPr="00E50D2C"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u w:val="single"/>
          <w:rtl/>
          <w:lang w:bidi="ar"/>
        </w:rPr>
      </w:pPr>
      <w:r w:rsidRPr="00E50D2C">
        <w:rPr>
          <w:rStyle w:val="y2iqfc"/>
          <w:rFonts w:asciiTheme="minorHAnsi" w:hAnsiTheme="minorHAnsi" w:cstheme="minorHAnsi" w:hint="cs"/>
          <w:b/>
          <w:bCs/>
          <w:color w:val="244061" w:themeColor="accent1" w:themeShade="80"/>
          <w:sz w:val="24"/>
          <w:szCs w:val="24"/>
          <w:u w:val="single"/>
          <w:rtl/>
        </w:rPr>
        <w:t>ال</w:t>
      </w:r>
      <w:r w:rsidRPr="00E50D2C">
        <w:rPr>
          <w:rStyle w:val="y2iqfc"/>
          <w:rFonts w:asciiTheme="minorHAnsi" w:hAnsiTheme="minorHAnsi" w:cstheme="minorHAnsi"/>
          <w:b/>
          <w:bCs/>
          <w:color w:val="244061" w:themeColor="accent1" w:themeShade="80"/>
          <w:sz w:val="24"/>
          <w:szCs w:val="24"/>
          <w:u w:val="single"/>
          <w:rtl/>
          <w:lang w:bidi="ar"/>
        </w:rPr>
        <w:t>مسافة قطرية</w:t>
      </w:r>
    </w:p>
    <w:p w14:paraId="4D2DC80C"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إنها طريقة مسموح بها (4 شمال شرق) بدلاً من 8 اتجاهات. يجب أن تكون الوظيفة الإرشادية 4 * </w:t>
      </w:r>
      <w:r w:rsidRPr="00DD3ADC">
        <w:rPr>
          <w:rStyle w:val="y2iqfc"/>
          <w:rFonts w:asciiTheme="minorHAnsi" w:hAnsiTheme="minorHAnsi" w:cstheme="minorHAnsi"/>
          <w:color w:val="244061" w:themeColor="accent1" w:themeShade="80"/>
          <w:sz w:val="24"/>
          <w:szCs w:val="24"/>
          <w:lang w:bidi="ar"/>
        </w:rPr>
        <w:t>D</w:t>
      </w:r>
      <w:r w:rsidRPr="00DD3ADC">
        <w:rPr>
          <w:rStyle w:val="y2iqfc"/>
          <w:rFonts w:asciiTheme="minorHAnsi" w:hAnsiTheme="minorHAnsi" w:cstheme="minorHAnsi"/>
          <w:color w:val="244061" w:themeColor="accent1" w:themeShade="80"/>
          <w:sz w:val="24"/>
          <w:szCs w:val="24"/>
          <w:rtl/>
          <w:lang w:bidi="ar"/>
        </w:rPr>
        <w:t xml:space="preserve"> حيث </w:t>
      </w:r>
      <w:r w:rsidRPr="00DD3ADC">
        <w:rPr>
          <w:rStyle w:val="y2iqfc"/>
          <w:rFonts w:asciiTheme="minorHAnsi" w:hAnsiTheme="minorHAnsi" w:cstheme="minorHAnsi"/>
          <w:color w:val="244061" w:themeColor="accent1" w:themeShade="80"/>
          <w:sz w:val="24"/>
          <w:szCs w:val="24"/>
          <w:lang w:bidi="ar"/>
        </w:rPr>
        <w:t>D</w:t>
      </w:r>
      <w:r w:rsidRPr="00DD3ADC">
        <w:rPr>
          <w:rStyle w:val="y2iqfc"/>
          <w:rFonts w:asciiTheme="minorHAnsi" w:hAnsiTheme="minorHAnsi" w:cstheme="minorHAnsi"/>
          <w:color w:val="244061" w:themeColor="accent1" w:themeShade="80"/>
          <w:sz w:val="24"/>
          <w:szCs w:val="24"/>
          <w:rtl/>
          <w:lang w:bidi="ar"/>
        </w:rPr>
        <w:t xml:space="preserve"> هي تكلفة التحرك قطريًا.</w:t>
      </w:r>
    </w:p>
    <w:p w14:paraId="706059BC"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3B5F7849" w14:textId="77777777" w:rsidR="009846FD" w:rsidRPr="00DD3ADC" w:rsidRDefault="009846FD" w:rsidP="009846FD">
      <w:pPr>
        <w:pStyle w:val="HTMLPreformatted"/>
        <w:shd w:val="clear" w:color="auto" w:fill="F8F9FA"/>
        <w:bidi/>
        <w:spacing w:line="480" w:lineRule="atLeast"/>
        <w:jc w:val="center"/>
        <w:rPr>
          <w:rFonts w:asciiTheme="minorHAnsi" w:hAnsiTheme="minorHAnsi" w:cstheme="minorHAnsi"/>
          <w:color w:val="244061" w:themeColor="accent1" w:themeShade="80"/>
          <w:sz w:val="24"/>
          <w:szCs w:val="24"/>
        </w:rPr>
      </w:pPr>
      <w:r w:rsidRPr="00DD3ADC">
        <w:rPr>
          <w:rFonts w:asciiTheme="minorHAnsi" w:hAnsiTheme="minorHAnsi" w:cstheme="minorHAnsi"/>
          <w:noProof/>
          <w:color w:val="244061" w:themeColor="accent1" w:themeShade="80"/>
        </w:rPr>
        <w:lastRenderedPageBreak/>
        <w:drawing>
          <wp:inline distT="0" distB="0" distL="0" distR="0" wp14:anchorId="6C3CFCD7" wp14:editId="7ABCB625">
            <wp:extent cx="5012690" cy="215519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2690" cy="2155190"/>
                    </a:xfrm>
                    <a:prstGeom prst="rect">
                      <a:avLst/>
                    </a:prstGeom>
                    <a:noFill/>
                    <a:ln>
                      <a:noFill/>
                    </a:ln>
                  </pic:spPr>
                </pic:pic>
              </a:graphicData>
            </a:graphic>
          </wp:inline>
        </w:drawing>
      </w:r>
    </w:p>
    <w:p w14:paraId="58964D14" w14:textId="3CB05BB9"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lang w:bidi="ar"/>
        </w:rPr>
      </w:pPr>
      <w:r w:rsidRPr="00DD3ADC">
        <w:rPr>
          <w:rStyle w:val="y2iqfc"/>
          <w:rFonts w:asciiTheme="minorHAnsi" w:hAnsiTheme="minorHAnsi" w:cstheme="minorHAnsi"/>
          <w:color w:val="244061" w:themeColor="accent1" w:themeShade="80"/>
          <w:sz w:val="22"/>
          <w:szCs w:val="22"/>
          <w:rtl/>
          <w:lang w:bidi="ar"/>
        </w:rPr>
        <w:t xml:space="preserve">الشكل </w:t>
      </w:r>
      <w:r w:rsidR="00E03FF2">
        <w:rPr>
          <w:rStyle w:val="y2iqfc"/>
          <w:rFonts w:asciiTheme="minorHAnsi" w:hAnsiTheme="minorHAnsi" w:cstheme="minorHAnsi" w:hint="cs"/>
          <w:color w:val="244061" w:themeColor="accent1" w:themeShade="80"/>
          <w:sz w:val="22"/>
          <w:szCs w:val="22"/>
          <w:rtl/>
          <w:lang w:bidi="ar"/>
        </w:rPr>
        <w:t>3</w:t>
      </w:r>
      <w:r w:rsidRPr="00DD3ADC">
        <w:rPr>
          <w:rStyle w:val="y2iqfc"/>
          <w:rFonts w:asciiTheme="minorHAnsi" w:hAnsiTheme="minorHAnsi" w:cstheme="minorHAnsi"/>
          <w:color w:val="244061" w:themeColor="accent1" w:themeShade="80"/>
          <w:sz w:val="22"/>
          <w:szCs w:val="22"/>
          <w:rtl/>
          <w:lang w:bidi="ar"/>
        </w:rPr>
        <w:t xml:space="preserve"> - يوضح الشكل أعلاه </w:t>
      </w:r>
      <w:r w:rsidRPr="00DD3ADC">
        <w:rPr>
          <w:rStyle w:val="y2iqfc"/>
          <w:rFonts w:asciiTheme="minorHAnsi" w:hAnsiTheme="minorHAnsi" w:cstheme="minorHAnsi" w:hint="cs"/>
          <w:color w:val="244061" w:themeColor="accent1" w:themeShade="80"/>
          <w:sz w:val="22"/>
          <w:szCs w:val="22"/>
          <w:rtl/>
          <w:lang w:bidi="ar"/>
        </w:rPr>
        <w:t>المسار</w:t>
      </w:r>
      <w:r w:rsidRPr="00DD3ADC">
        <w:rPr>
          <w:rStyle w:val="y2iqfc"/>
          <w:rFonts w:asciiTheme="minorHAnsi" w:hAnsiTheme="minorHAnsi" w:cstheme="minorHAnsi"/>
          <w:color w:val="244061" w:themeColor="accent1" w:themeShade="80"/>
          <w:sz w:val="22"/>
          <w:szCs w:val="22"/>
          <w:rtl/>
          <w:lang w:bidi="ar"/>
        </w:rPr>
        <w:t xml:space="preserve"> القطري ولا يبدو فرقًا عن وظيفة مانهاتن</w:t>
      </w:r>
    </w:p>
    <w:p w14:paraId="1917D9D3" w14:textId="77777777"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lang w:bidi="ar"/>
        </w:rPr>
      </w:pPr>
    </w:p>
    <w:p w14:paraId="430C3A29"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2"/>
          <w:szCs w:val="22"/>
          <w:rtl/>
          <w:lang w:bidi="ar"/>
        </w:rPr>
      </w:pPr>
    </w:p>
    <w:p w14:paraId="47200DD0" w14:textId="77777777" w:rsidR="009846FD" w:rsidRPr="00E50D2C" w:rsidRDefault="009846FD" w:rsidP="009846FD">
      <w:pPr>
        <w:pStyle w:val="HTMLPreformatted"/>
        <w:shd w:val="clear" w:color="auto" w:fill="F8F9FA"/>
        <w:bidi/>
        <w:spacing w:line="480" w:lineRule="atLeast"/>
        <w:jc w:val="center"/>
        <w:rPr>
          <w:rFonts w:asciiTheme="minorHAnsi" w:hAnsiTheme="minorHAnsi" w:cstheme="minorHAnsi"/>
          <w:color w:val="244061" w:themeColor="accent1" w:themeShade="80"/>
          <w:sz w:val="24"/>
          <w:szCs w:val="24"/>
          <w:lang w:bidi="ar"/>
        </w:rPr>
      </w:pPr>
      <w:r w:rsidRPr="00DD3ADC">
        <w:rPr>
          <w:rStyle w:val="y2iqfc"/>
          <w:rFonts w:asciiTheme="minorHAnsi" w:hAnsiTheme="minorHAnsi" w:cstheme="minorHAnsi"/>
          <w:color w:val="244061" w:themeColor="accent1" w:themeShade="80"/>
          <w:sz w:val="24"/>
          <w:szCs w:val="24"/>
          <w:rtl/>
          <w:lang w:bidi="ar"/>
        </w:rPr>
        <w:t>صيغة الدالة كما يلي:</w:t>
      </w:r>
    </w:p>
    <w:p w14:paraId="33BEB303"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function heuristic(node) =</w:t>
      </w:r>
    </w:p>
    <w:p w14:paraId="35E65AC0"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   dx = abs(node.x - goal.x)</w:t>
      </w:r>
    </w:p>
    <w:p w14:paraId="6134375D"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   dy = abs(node.y - goal.y)</w:t>
      </w:r>
    </w:p>
    <w:p w14:paraId="2B3CCCCB" w14:textId="77777777" w:rsidR="009846FD" w:rsidRPr="00DD3ADC" w:rsidRDefault="009846FD" w:rsidP="009846FD">
      <w:pPr>
        <w:pStyle w:val="paragraph"/>
        <w:shd w:val="clear" w:color="auto" w:fill="FFFFFF"/>
        <w:spacing w:before="0" w:beforeAutospacing="0" w:after="0" w:afterAutospacing="0"/>
        <w:jc w:val="center"/>
        <w:textAlignment w:val="baseline"/>
        <w:rPr>
          <w:rStyle w:val="normaltextrun"/>
          <w:rFonts w:asciiTheme="majorBidi" w:hAnsiTheme="majorBidi" w:cstheme="majorBidi"/>
          <w:color w:val="244061" w:themeColor="accent1" w:themeShade="80"/>
          <w:rtl/>
        </w:rPr>
      </w:pPr>
      <w:r w:rsidRPr="00DD3ADC">
        <w:rPr>
          <w:rStyle w:val="normaltextrun"/>
          <w:rFonts w:asciiTheme="majorBidi" w:hAnsiTheme="majorBidi" w:cstheme="majorBidi"/>
          <w:color w:val="244061" w:themeColor="accent1" w:themeShade="80"/>
        </w:rPr>
        <w:t>   return D * (dx + dy) + (D2 - 2 * D) * min(dx, dy)</w:t>
      </w:r>
    </w:p>
    <w:p w14:paraId="568951B3" w14:textId="77777777" w:rsidR="009846FD" w:rsidRPr="00DD3ADC" w:rsidRDefault="009846FD" w:rsidP="009846FD">
      <w:pPr>
        <w:pStyle w:val="paragraph"/>
        <w:shd w:val="clear" w:color="auto" w:fill="FFFFFF"/>
        <w:spacing w:before="0" w:beforeAutospacing="0" w:after="0" w:afterAutospacing="0"/>
        <w:jc w:val="center"/>
        <w:textAlignment w:val="baseline"/>
        <w:rPr>
          <w:rStyle w:val="normaltextrun"/>
          <w:rFonts w:asciiTheme="majorBidi" w:hAnsiTheme="majorBidi" w:cstheme="majorBidi"/>
          <w:color w:val="244061" w:themeColor="accent1" w:themeShade="80"/>
          <w:rtl/>
        </w:rPr>
      </w:pPr>
    </w:p>
    <w:p w14:paraId="6D102494" w14:textId="77777777" w:rsidR="009846FD" w:rsidRPr="00E50D2C"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u w:val="single"/>
          <w:rtl/>
          <w:lang w:bidi="ar"/>
        </w:rPr>
      </w:pPr>
      <w:r w:rsidRPr="00E50D2C">
        <w:rPr>
          <w:rStyle w:val="y2iqfc"/>
          <w:rFonts w:asciiTheme="minorHAnsi" w:hAnsiTheme="minorHAnsi" w:cstheme="minorHAnsi"/>
          <w:b/>
          <w:bCs/>
          <w:color w:val="244061" w:themeColor="accent1" w:themeShade="80"/>
          <w:sz w:val="24"/>
          <w:szCs w:val="24"/>
          <w:u w:val="single"/>
          <w:rtl/>
          <w:lang w:bidi="ar"/>
        </w:rPr>
        <w:t>المسافة الإقليدية</w:t>
      </w:r>
    </w:p>
    <w:p w14:paraId="1F5838D4" w14:textId="77777777" w:rsidR="009846FD" w:rsidRPr="00DD3ADC" w:rsidRDefault="009846FD" w:rsidP="009846FD">
      <w:pPr>
        <w:pStyle w:val="HTMLPreformatted"/>
        <w:shd w:val="clear" w:color="auto" w:fill="F8F9FA"/>
        <w:bidi/>
        <w:spacing w:line="480" w:lineRule="atLeast"/>
        <w:rPr>
          <w:rFonts w:asciiTheme="minorHAnsi" w:hAnsiTheme="minorHAnsi" w:cstheme="minorHAnsi"/>
          <w:color w:val="244061" w:themeColor="accent1" w:themeShade="80"/>
          <w:sz w:val="24"/>
          <w:szCs w:val="24"/>
        </w:rPr>
      </w:pPr>
      <w:r w:rsidRPr="00DD3ADC">
        <w:rPr>
          <w:rStyle w:val="y2iqfc"/>
          <w:rFonts w:asciiTheme="minorHAnsi" w:hAnsiTheme="minorHAnsi" w:cstheme="minorHAnsi"/>
          <w:color w:val="244061" w:themeColor="accent1" w:themeShade="80"/>
          <w:sz w:val="24"/>
          <w:szCs w:val="24"/>
          <w:rtl/>
          <w:lang w:bidi="ar"/>
        </w:rPr>
        <w:t>الوظيفة الاستكشافية حيث يُسمح لجميع الاتجاهات بالذهاب معها.</w:t>
      </w:r>
    </w:p>
    <w:p w14:paraId="1688E89F"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tl/>
        </w:rPr>
      </w:pPr>
    </w:p>
    <w:p w14:paraId="1D50D9CE"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Fonts w:asciiTheme="majorBidi" w:hAnsiTheme="majorBidi" w:cstheme="majorBidi"/>
          <w:noProof/>
          <w:color w:val="244061" w:themeColor="accent1" w:themeShade="80"/>
        </w:rPr>
        <w:drawing>
          <wp:inline distT="0" distB="0" distL="0" distR="0" wp14:anchorId="34A494F7" wp14:editId="28F39462">
            <wp:extent cx="5012690" cy="215519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690" cy="2155190"/>
                    </a:xfrm>
                    <a:prstGeom prst="rect">
                      <a:avLst/>
                    </a:prstGeom>
                    <a:noFill/>
                    <a:ln>
                      <a:noFill/>
                    </a:ln>
                  </pic:spPr>
                </pic:pic>
              </a:graphicData>
            </a:graphic>
          </wp:inline>
        </w:drawing>
      </w:r>
    </w:p>
    <w:p w14:paraId="41C07699" w14:textId="3B22509B"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lang w:bidi="ar"/>
        </w:rPr>
      </w:pPr>
      <w:r w:rsidRPr="00DD3ADC">
        <w:rPr>
          <w:rStyle w:val="y2iqfc"/>
          <w:rFonts w:asciiTheme="minorHAnsi" w:hAnsiTheme="minorHAnsi" w:cstheme="minorHAnsi"/>
          <w:color w:val="244061" w:themeColor="accent1" w:themeShade="80"/>
          <w:sz w:val="22"/>
          <w:szCs w:val="22"/>
          <w:rtl/>
          <w:lang w:bidi="ar"/>
        </w:rPr>
        <w:t xml:space="preserve">الشكل </w:t>
      </w:r>
      <w:r w:rsidR="00E03FF2">
        <w:rPr>
          <w:rStyle w:val="y2iqfc"/>
          <w:rFonts w:asciiTheme="minorHAnsi" w:hAnsiTheme="minorHAnsi" w:cstheme="minorHAnsi" w:hint="cs"/>
          <w:color w:val="244061" w:themeColor="accent1" w:themeShade="80"/>
          <w:sz w:val="22"/>
          <w:szCs w:val="22"/>
          <w:rtl/>
          <w:lang w:bidi="ar"/>
        </w:rPr>
        <w:t>4</w:t>
      </w:r>
      <w:r w:rsidRPr="00DD3ADC">
        <w:rPr>
          <w:rStyle w:val="y2iqfc"/>
          <w:rFonts w:asciiTheme="minorHAnsi" w:hAnsiTheme="minorHAnsi" w:cstheme="minorHAnsi"/>
          <w:color w:val="244061" w:themeColor="accent1" w:themeShade="80"/>
          <w:sz w:val="22"/>
          <w:szCs w:val="22"/>
          <w:rtl/>
          <w:lang w:bidi="ar"/>
        </w:rPr>
        <w:t xml:space="preserve"> - يوضح الشكل أعلاه </w:t>
      </w:r>
      <w:r w:rsidRPr="00DD3ADC">
        <w:rPr>
          <w:rStyle w:val="y2iqfc"/>
          <w:rFonts w:asciiTheme="minorHAnsi" w:hAnsiTheme="minorHAnsi" w:cstheme="minorHAnsi" w:hint="cs"/>
          <w:color w:val="244061" w:themeColor="accent1" w:themeShade="80"/>
          <w:sz w:val="22"/>
          <w:szCs w:val="22"/>
          <w:rtl/>
          <w:lang w:bidi="ar"/>
        </w:rPr>
        <w:t>المسار</w:t>
      </w:r>
      <w:r w:rsidRPr="00DD3ADC">
        <w:rPr>
          <w:rStyle w:val="y2iqfc"/>
          <w:rFonts w:asciiTheme="minorHAnsi" w:hAnsiTheme="minorHAnsi" w:cstheme="minorHAnsi"/>
          <w:color w:val="244061" w:themeColor="accent1" w:themeShade="80"/>
          <w:sz w:val="22"/>
          <w:szCs w:val="22"/>
          <w:rtl/>
          <w:lang w:bidi="ar"/>
        </w:rPr>
        <w:t xml:space="preserve"> الإقليدي ويبدو أقل من الوظيفتين السابقتين</w:t>
      </w:r>
    </w:p>
    <w:p w14:paraId="0F929F5B" w14:textId="77777777"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lang w:bidi="ar"/>
        </w:rPr>
      </w:pPr>
    </w:p>
    <w:p w14:paraId="06F81C63" w14:textId="77777777"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2"/>
          <w:szCs w:val="22"/>
          <w:rtl/>
          <w:lang w:bidi="ar"/>
        </w:rPr>
      </w:pPr>
    </w:p>
    <w:p w14:paraId="7765A986" w14:textId="77777777" w:rsidR="009846FD" w:rsidRPr="00DD3ADC" w:rsidRDefault="009846FD" w:rsidP="009846FD">
      <w:pPr>
        <w:pStyle w:val="HTMLPreformatted"/>
        <w:shd w:val="clear" w:color="auto" w:fill="F8F9FA"/>
        <w:bidi/>
        <w:spacing w:line="480" w:lineRule="atLeast"/>
        <w:jc w:val="center"/>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lastRenderedPageBreak/>
        <w:t>صيغة الدالة كما يلي:</w:t>
      </w:r>
    </w:p>
    <w:p w14:paraId="1225764A"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function heuristic(node) =</w:t>
      </w:r>
    </w:p>
    <w:p w14:paraId="4237AB0E"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   dx = abs(node.x - goal.x)</w:t>
      </w:r>
    </w:p>
    <w:p w14:paraId="6CAA1E70" w14:textId="77777777" w:rsidR="009846FD" w:rsidRPr="00DD3ADC" w:rsidRDefault="009846FD" w:rsidP="009846FD">
      <w:pPr>
        <w:pStyle w:val="paragraph"/>
        <w:shd w:val="clear" w:color="auto" w:fill="FFFFFF"/>
        <w:spacing w:before="0" w:beforeAutospacing="0" w:after="0" w:afterAutospacing="0"/>
        <w:jc w:val="center"/>
        <w:textAlignment w:val="baseline"/>
        <w:rPr>
          <w:rFonts w:asciiTheme="majorBidi" w:hAnsiTheme="majorBidi" w:cstheme="majorBidi"/>
          <w:color w:val="244061" w:themeColor="accent1" w:themeShade="80"/>
        </w:rPr>
      </w:pPr>
      <w:r w:rsidRPr="00DD3ADC">
        <w:rPr>
          <w:rStyle w:val="normaltextrun"/>
          <w:rFonts w:asciiTheme="majorBidi" w:hAnsiTheme="majorBidi" w:cstheme="majorBidi"/>
          <w:color w:val="244061" w:themeColor="accent1" w:themeShade="80"/>
        </w:rPr>
        <w:t>   dy = abs(node.y - goal.y)</w:t>
      </w:r>
    </w:p>
    <w:p w14:paraId="555E8D2C" w14:textId="77777777" w:rsidR="009846FD" w:rsidRPr="00DD3ADC" w:rsidRDefault="009846FD" w:rsidP="009846FD">
      <w:pPr>
        <w:pStyle w:val="paragraph"/>
        <w:shd w:val="clear" w:color="auto" w:fill="FFFFFF"/>
        <w:spacing w:before="0" w:beforeAutospacing="0" w:after="0" w:afterAutospacing="0"/>
        <w:jc w:val="center"/>
        <w:textAlignment w:val="baseline"/>
        <w:rPr>
          <w:rStyle w:val="normaltextrun"/>
          <w:rFonts w:asciiTheme="majorBidi" w:hAnsiTheme="majorBidi" w:cstheme="majorBidi"/>
          <w:color w:val="244061" w:themeColor="accent1" w:themeShade="80"/>
          <w:rtl/>
        </w:rPr>
      </w:pPr>
      <w:r w:rsidRPr="00DD3ADC">
        <w:rPr>
          <w:rStyle w:val="normaltextrun"/>
          <w:rFonts w:asciiTheme="majorBidi" w:hAnsiTheme="majorBidi" w:cstheme="majorBidi"/>
          <w:color w:val="244061" w:themeColor="accent1" w:themeShade="80"/>
        </w:rPr>
        <w:t>   return D * sqrt(dx * dx + dy * dy)</w:t>
      </w:r>
    </w:p>
    <w:p w14:paraId="275AACC6" w14:textId="77777777" w:rsidR="009846FD" w:rsidRPr="00DD3ADC" w:rsidRDefault="009846FD" w:rsidP="009846FD">
      <w:pPr>
        <w:pStyle w:val="paragraph"/>
        <w:shd w:val="clear" w:color="auto" w:fill="FFFFFF"/>
        <w:spacing w:before="0" w:beforeAutospacing="0" w:after="0" w:afterAutospacing="0"/>
        <w:jc w:val="center"/>
        <w:textAlignment w:val="baseline"/>
        <w:rPr>
          <w:rStyle w:val="normaltextrun"/>
          <w:rFonts w:asciiTheme="majorBidi" w:hAnsiTheme="majorBidi" w:cstheme="majorBidi"/>
          <w:color w:val="244061" w:themeColor="accent1" w:themeShade="80"/>
          <w:rtl/>
        </w:rPr>
      </w:pPr>
    </w:p>
    <w:p w14:paraId="5CA2EEF6" w14:textId="77777777" w:rsidR="009846FD" w:rsidRPr="00DD3ADC" w:rsidRDefault="009846FD" w:rsidP="009846FD">
      <w:pPr>
        <w:pStyle w:val="paragraph"/>
        <w:shd w:val="clear" w:color="auto" w:fill="FFFFFF"/>
        <w:spacing w:before="0" w:beforeAutospacing="0" w:after="0" w:afterAutospacing="0"/>
        <w:jc w:val="center"/>
        <w:textAlignment w:val="baseline"/>
        <w:rPr>
          <w:rStyle w:val="normaltextrun"/>
          <w:rFonts w:asciiTheme="majorBidi" w:hAnsiTheme="majorBidi" w:cstheme="majorBidi"/>
          <w:color w:val="244061" w:themeColor="accent1" w:themeShade="80"/>
          <w:rtl/>
        </w:rPr>
      </w:pPr>
    </w:p>
    <w:p w14:paraId="71B634B2" w14:textId="74E7B5D0" w:rsidR="009846FD" w:rsidRDefault="009846FD" w:rsidP="2E8C77E4">
      <w:pPr>
        <w:pStyle w:val="paragraph"/>
        <w:shd w:val="clear" w:color="auto" w:fill="FFFFFF" w:themeFill="background1"/>
        <w:spacing w:before="0" w:beforeAutospacing="0" w:after="0" w:afterAutospacing="0"/>
        <w:jc w:val="right"/>
        <w:textAlignment w:val="baseline"/>
        <w:rPr>
          <w:rFonts w:asciiTheme="minorHAnsi" w:hAnsiTheme="minorHAnsi" w:cstheme="minorBidi"/>
          <w:color w:val="1F497D" w:themeColor="text2"/>
          <w:shd w:val="clear" w:color="auto" w:fill="F8F9FA"/>
          <w:rtl/>
        </w:rPr>
      </w:pPr>
      <w:r w:rsidRPr="00DD3ADC">
        <w:rPr>
          <w:color w:val="244061" w:themeColor="accent1" w:themeShade="80"/>
        </w:rPr>
        <w:br/>
      </w:r>
      <w:r w:rsidRPr="78758E14">
        <w:rPr>
          <w:color w:val="1F497D" w:themeColor="text2"/>
          <w:rtl/>
        </w:rPr>
        <w:t>بعد تطبيقه مع مشكلتنا نكتشف أن كل استدلال يعرض نتيجة مختلفة ، لكنهم جميعًا يحاولون إعطاء أفضل نتيجة. كان الاستدلال المقبول هو أن المسافة الإقليدية أقصر من مانهاتن أو المسافة القطرية وتعطي المسار الأمثل</w:t>
      </w:r>
      <w:r w:rsidR="7B85410B" w:rsidRPr="78758E14">
        <w:rPr>
          <w:color w:val="1F497D" w:themeColor="text2"/>
          <w:rtl/>
        </w:rPr>
        <w:t>. ، ثم كان الاستدلال الثاني بعد الإقليدي هو منهجيات مانهاتن ، والأخير قطري</w:t>
      </w:r>
      <w:r w:rsidR="7B85410B" w:rsidRPr="78758E14">
        <w:rPr>
          <w:color w:val="1F497D" w:themeColor="text2"/>
        </w:rPr>
        <w:t>.</w:t>
      </w:r>
      <w:r w:rsidRPr="78758E14">
        <w:rPr>
          <w:rFonts w:asciiTheme="minorHAnsi" w:hAnsiTheme="minorHAnsi" w:cstheme="minorBidi"/>
          <w:color w:val="1F497D" w:themeColor="text2"/>
          <w:shd w:val="clear" w:color="auto" w:fill="F8F9FA"/>
        </w:rPr>
        <w:t xml:space="preserve"> .</w:t>
      </w:r>
    </w:p>
    <w:p w14:paraId="76108EFD" w14:textId="77777777" w:rsidR="009846FD"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744A89B3" w14:textId="77777777" w:rsidR="009846FD"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6A9199BA" w14:textId="77777777" w:rsidR="009846FD"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6EC35E97" w14:textId="77777777" w:rsidR="009846FD"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5810C7E1" w14:textId="77777777" w:rsidR="009846FD" w:rsidRPr="00DD3ADC"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16D0FADA" w14:textId="77777777" w:rsidR="009846FD" w:rsidRPr="00DD3ADC"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6A343730" w14:textId="77777777" w:rsidR="009846FD" w:rsidRPr="00DD3ADC"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70361CE7" w14:textId="77777777" w:rsidR="009846FD" w:rsidRPr="00A93B0E" w:rsidRDefault="009846FD" w:rsidP="009846FD">
      <w:pPr>
        <w:pStyle w:val="Heading3"/>
        <w:bidi/>
        <w:rPr>
          <w:rStyle w:val="y2iqfc"/>
          <w:rFonts w:asciiTheme="minorHAnsi" w:hAnsiTheme="minorHAnsi" w:cstheme="minorHAnsi"/>
          <w:b w:val="0"/>
          <w:bCs w:val="0"/>
          <w:color w:val="244061" w:themeColor="accent1" w:themeShade="80"/>
          <w:rtl/>
          <w:lang w:bidi="ar"/>
        </w:rPr>
      </w:pPr>
      <w:r w:rsidRPr="00A93B0E">
        <w:rPr>
          <w:rStyle w:val="y2iqfc"/>
          <w:rFonts w:asciiTheme="minorHAnsi" w:hAnsiTheme="minorHAnsi" w:cstheme="minorHAnsi"/>
          <w:b w:val="0"/>
          <w:bCs w:val="0"/>
          <w:color w:val="244061" w:themeColor="accent1" w:themeShade="80"/>
          <w:rtl/>
          <w:lang w:bidi="ar"/>
        </w:rPr>
        <w:t xml:space="preserve">1.3 تنفيذ مشكلة البائع المتجول باستخدام خوارزمية </w:t>
      </w:r>
      <w:r w:rsidRPr="00A93B0E">
        <w:rPr>
          <w:rStyle w:val="y2iqfc"/>
          <w:rFonts w:asciiTheme="minorHAnsi" w:hAnsiTheme="minorHAnsi" w:cstheme="minorHAnsi"/>
          <w:b w:val="0"/>
          <w:bCs w:val="0"/>
          <w:color w:val="244061" w:themeColor="accent1" w:themeShade="80"/>
          <w:lang w:bidi="ar"/>
        </w:rPr>
        <w:t>A</w:t>
      </w:r>
      <w:r w:rsidRPr="00A93B0E">
        <w:rPr>
          <w:rStyle w:val="y2iqfc"/>
          <w:rFonts w:asciiTheme="minorHAnsi" w:hAnsiTheme="minorHAnsi" w:cstheme="minorHAnsi"/>
          <w:b w:val="0"/>
          <w:bCs w:val="0"/>
          <w:color w:val="244061" w:themeColor="accent1" w:themeShade="80"/>
          <w:rtl/>
          <w:lang w:bidi="ar"/>
        </w:rPr>
        <w:t xml:space="preserve"> *</w:t>
      </w:r>
    </w:p>
    <w:p w14:paraId="66FFBC68"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مشكلة البائع المتجول ، باختصار </w:t>
      </w:r>
      <w:r w:rsidRPr="00DD3ADC">
        <w:rPr>
          <w:rStyle w:val="y2iqfc"/>
          <w:rFonts w:asciiTheme="minorHAnsi" w:hAnsiTheme="minorHAnsi" w:cstheme="minorHAnsi"/>
          <w:color w:val="244061" w:themeColor="accent1" w:themeShade="80"/>
          <w:sz w:val="24"/>
          <w:szCs w:val="24"/>
          <w:lang w:bidi="ar"/>
        </w:rPr>
        <w:t>TSP</w:t>
      </w:r>
      <w:r w:rsidRPr="00DD3ADC">
        <w:rPr>
          <w:rStyle w:val="y2iqfc"/>
          <w:rFonts w:asciiTheme="minorHAnsi" w:hAnsiTheme="minorHAnsi" w:cstheme="minorHAnsi"/>
          <w:color w:val="244061" w:themeColor="accent1" w:themeShade="80"/>
          <w:sz w:val="24"/>
          <w:szCs w:val="24"/>
          <w:rtl/>
          <w:lang w:bidi="ar"/>
        </w:rPr>
        <w:t xml:space="preserve"> ، لها طابع نموذجي في العديد من فروع الرياضيات وعلوم الكمبيوتر وبحوث العمليات.</w:t>
      </w:r>
    </w:p>
    <w:p w14:paraId="7BEBD099"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المشكلة هي ما يعرف بـ </w:t>
      </w:r>
      <w:r w:rsidRPr="00DD3ADC">
        <w:rPr>
          <w:rStyle w:val="y2iqfc"/>
          <w:rFonts w:asciiTheme="minorHAnsi" w:hAnsiTheme="minorHAnsi" w:cstheme="minorHAnsi"/>
          <w:color w:val="244061" w:themeColor="accent1" w:themeShade="80"/>
          <w:sz w:val="24"/>
          <w:szCs w:val="24"/>
          <w:lang w:bidi="ar"/>
        </w:rPr>
        <w:t>NP-hard</w:t>
      </w:r>
      <w:r w:rsidRPr="00DD3ADC">
        <w:rPr>
          <w:rStyle w:val="y2iqfc"/>
          <w:rFonts w:asciiTheme="minorHAnsi" w:hAnsiTheme="minorHAnsi" w:cstheme="minorHAnsi"/>
          <w:color w:val="244061" w:themeColor="accent1" w:themeShade="80"/>
          <w:sz w:val="24"/>
          <w:szCs w:val="24"/>
          <w:rtl/>
          <w:lang w:bidi="ar"/>
        </w:rPr>
        <w:t>. هي مشكلة لا تُعرف بها خوارزمية متعددة الحدود. (الوقت المستغرق هو دالة متعددة الحدود لحجم الإدخال.)</w:t>
      </w:r>
    </w:p>
    <w:p w14:paraId="20AE7039"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مع زيادة عدد المنازل التي يحتاج البائع لزيارتها ، تزداد صعوبة حل المشكلة بسرعة استثنائية.</w:t>
      </w:r>
    </w:p>
    <w:p w14:paraId="5F14113F"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فكرنا في مشكلة </w:t>
      </w:r>
      <w:r w:rsidRPr="00DD3ADC">
        <w:rPr>
          <w:rStyle w:val="y2iqfc"/>
          <w:rFonts w:asciiTheme="minorHAnsi" w:hAnsiTheme="minorHAnsi" w:cstheme="minorHAnsi"/>
          <w:color w:val="244061" w:themeColor="accent1" w:themeShade="80"/>
          <w:sz w:val="24"/>
          <w:szCs w:val="24"/>
          <w:lang w:bidi="ar"/>
        </w:rPr>
        <w:t>TSP</w:t>
      </w:r>
      <w:r w:rsidRPr="00DD3ADC">
        <w:rPr>
          <w:rStyle w:val="y2iqfc"/>
          <w:rFonts w:asciiTheme="minorHAnsi" w:hAnsiTheme="minorHAnsi" w:cstheme="minorHAnsi"/>
          <w:color w:val="244061" w:themeColor="accent1" w:themeShade="80"/>
          <w:sz w:val="24"/>
          <w:szCs w:val="24"/>
          <w:rtl/>
          <w:lang w:bidi="ar"/>
        </w:rPr>
        <w:t xml:space="preserve"> كمشكلة رسم بياني هو أن المنازل هي الرؤوس وأن الروابط بينها هي الأقواس.</w:t>
      </w:r>
    </w:p>
    <w:p w14:paraId="1FE69639"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6C1DD79B"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تقول الفكرة الرئيسية لـ </w:t>
      </w:r>
      <w:r w:rsidRPr="00DD3ADC">
        <w:rPr>
          <w:rStyle w:val="y2iqfc"/>
          <w:rFonts w:asciiTheme="minorHAnsi" w:hAnsiTheme="minorHAnsi" w:cstheme="minorHAnsi"/>
          <w:color w:val="244061" w:themeColor="accent1" w:themeShade="80"/>
          <w:sz w:val="24"/>
          <w:szCs w:val="24"/>
          <w:lang w:bidi="ar"/>
        </w:rPr>
        <w:t>TSP</w:t>
      </w:r>
      <w:r w:rsidRPr="00DD3ADC">
        <w:rPr>
          <w:rStyle w:val="y2iqfc"/>
          <w:rFonts w:asciiTheme="minorHAnsi" w:hAnsiTheme="minorHAnsi" w:cstheme="minorHAnsi"/>
          <w:color w:val="244061" w:themeColor="accent1" w:themeShade="80"/>
          <w:sz w:val="24"/>
          <w:szCs w:val="24"/>
          <w:rtl/>
          <w:lang w:bidi="ar"/>
        </w:rPr>
        <w:t xml:space="preserve"> أنه "يجب على البائع زيارة جميع الرؤوس على الخريطة مرة واحدة بالضبط ، والعودة إلى قمة البداية في نهاية الرحلة. هناك اتصال مباشر من كل رأس إلى كل قمة أخرى ، ويمكن للبائع زيارة الرؤوس بأي ترتيب "[2].</w:t>
      </w:r>
    </w:p>
    <w:p w14:paraId="4FE5396A"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27D864C3"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ملاحظة مهمة لقد صممنا الكود ليتناسب مع قيودنا ، فالمفهوم الدوري في </w:t>
      </w:r>
      <w:r w:rsidRPr="00DD3ADC">
        <w:rPr>
          <w:rStyle w:val="y2iqfc"/>
          <w:rFonts w:asciiTheme="minorHAnsi" w:hAnsiTheme="minorHAnsi" w:cstheme="minorHAnsi"/>
          <w:color w:val="244061" w:themeColor="accent1" w:themeShade="80"/>
          <w:sz w:val="24"/>
          <w:szCs w:val="24"/>
          <w:lang w:bidi="ar"/>
        </w:rPr>
        <w:t>TSP</w:t>
      </w:r>
      <w:r w:rsidRPr="00DD3ADC">
        <w:rPr>
          <w:rStyle w:val="y2iqfc"/>
          <w:rFonts w:asciiTheme="minorHAnsi" w:hAnsiTheme="minorHAnsi" w:cstheme="minorHAnsi"/>
          <w:color w:val="244061" w:themeColor="accent1" w:themeShade="80"/>
          <w:sz w:val="24"/>
          <w:szCs w:val="24"/>
          <w:rtl/>
          <w:lang w:bidi="ar"/>
        </w:rPr>
        <w:t xml:space="preserve"> ليس مطلوبًا في الكود الخاص بنا ولا يتطابق مع قيودنا ، لذلك نتخلص من الدورات ونلتزم بمسار واحد دون عودة.</w:t>
      </w:r>
    </w:p>
    <w:p w14:paraId="339E4ABB"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AA5C31F"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يحتوي </w:t>
      </w:r>
      <w:r w:rsidRPr="00DD3ADC">
        <w:rPr>
          <w:rStyle w:val="y2iqfc"/>
          <w:rFonts w:asciiTheme="minorHAnsi" w:hAnsiTheme="minorHAnsi" w:cstheme="minorHAnsi"/>
          <w:color w:val="244061" w:themeColor="accent1" w:themeShade="80"/>
          <w:sz w:val="24"/>
          <w:szCs w:val="24"/>
          <w:lang w:bidi="ar"/>
        </w:rPr>
        <w:t>TSP</w:t>
      </w:r>
      <w:r w:rsidRPr="00DD3ADC">
        <w:rPr>
          <w:rStyle w:val="y2iqfc"/>
          <w:rFonts w:asciiTheme="minorHAnsi" w:hAnsiTheme="minorHAnsi" w:cstheme="minorHAnsi"/>
          <w:color w:val="244061" w:themeColor="accent1" w:themeShade="80"/>
          <w:sz w:val="24"/>
          <w:szCs w:val="24"/>
          <w:rtl/>
          <w:lang w:bidi="ar"/>
        </w:rPr>
        <w:t xml:space="preserve"> على العديد من المقاربات ، والنهج المعروف جدًا هو الجشع ، لكن الطريقة التي نستخدمها في الكود الخاص بنا هي الطريقة الساذجة. على النقيض من ذلك ، يعطي كلاهما ترتيب </w:t>
      </w:r>
      <w:r w:rsidRPr="00DD3ADC">
        <w:rPr>
          <w:rStyle w:val="y2iqfc"/>
          <w:rFonts w:asciiTheme="minorHAnsi" w:hAnsiTheme="minorHAnsi" w:cstheme="minorHAnsi"/>
          <w:color w:val="244061" w:themeColor="accent1" w:themeShade="80"/>
          <w:sz w:val="24"/>
          <w:szCs w:val="24"/>
          <w:lang w:bidi="ar"/>
        </w:rPr>
        <w:t>O (n!)</w:t>
      </w:r>
      <w:r w:rsidRPr="00DD3ADC">
        <w:rPr>
          <w:rStyle w:val="y2iqfc"/>
          <w:rFonts w:asciiTheme="minorHAnsi" w:hAnsiTheme="minorHAnsi" w:cstheme="minorHAnsi"/>
          <w:color w:val="244061" w:themeColor="accent1" w:themeShade="80"/>
          <w:sz w:val="24"/>
          <w:szCs w:val="24"/>
          <w:rtl/>
          <w:lang w:bidi="ar"/>
        </w:rPr>
        <w:t xml:space="preserve"> تعقيد زمني لمقياس كبير من المدخلات ، </w:t>
      </w:r>
      <w:r w:rsidRPr="00DD3ADC">
        <w:rPr>
          <w:rStyle w:val="y2iqfc"/>
          <w:rFonts w:asciiTheme="minorHAnsi" w:hAnsiTheme="minorHAnsi" w:cstheme="minorHAnsi"/>
          <w:color w:val="244061" w:themeColor="accent1" w:themeShade="80"/>
          <w:sz w:val="24"/>
          <w:szCs w:val="24"/>
          <w:rtl/>
          <w:lang w:bidi="ar"/>
        </w:rPr>
        <w:lastRenderedPageBreak/>
        <w:t>يبدو ذلك محفوفًا بالمخاطر ، لكننا لا داعي للقلق بشأن ذلك لأن لدينا مقياسًا معدودًا من المدخلات "عدد المنازل" وهو أربعة.</w:t>
      </w:r>
    </w:p>
    <w:p w14:paraId="243B5847"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13B6515F"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يقول النهج الساذج في إصدار </w:t>
      </w:r>
      <w:r w:rsidRPr="00DD3ADC">
        <w:rPr>
          <w:rStyle w:val="y2iqfc"/>
          <w:rFonts w:asciiTheme="minorHAnsi" w:hAnsiTheme="minorHAnsi" w:cstheme="minorHAnsi"/>
          <w:color w:val="244061" w:themeColor="accent1" w:themeShade="80"/>
          <w:sz w:val="24"/>
          <w:szCs w:val="24"/>
          <w:lang w:bidi="ar"/>
        </w:rPr>
        <w:t>TSP</w:t>
      </w:r>
      <w:r w:rsidRPr="00DD3ADC">
        <w:rPr>
          <w:rStyle w:val="y2iqfc"/>
          <w:rFonts w:asciiTheme="minorHAnsi" w:hAnsiTheme="minorHAnsi" w:cstheme="minorHAnsi"/>
          <w:color w:val="244061" w:themeColor="accent1" w:themeShade="80"/>
          <w:sz w:val="24"/>
          <w:szCs w:val="24"/>
          <w:rtl/>
          <w:lang w:bidi="ar"/>
        </w:rPr>
        <w:t xml:space="preserve"> ببساطة أن البائع مهتم بزيارة جميع المنازل الأربعة. سيحاول كل التركيبات في هذا الرسم البياني ، بالنسبة للرسم البياني الخاص بنا ، سيحاول المنزل رقم 1 مع جميع المنازل الأخرى ، المنزل رقم 2 مع جميع المنازل الأخرى ، المنزل رقم 3 مع جميع المنازل الأخرى ، المنزل رقم 4 مع جميع المنازل الأخرى. علاوة على ذلك ، فإن تفسير التعقيد الزمني هو أنه لكل </w:t>
      </w:r>
      <w:r w:rsidRPr="00DD3ADC">
        <w:rPr>
          <w:rStyle w:val="y2iqfc"/>
          <w:rFonts w:asciiTheme="minorHAnsi" w:hAnsiTheme="minorHAnsi" w:cstheme="minorHAnsi"/>
          <w:color w:val="244061" w:themeColor="accent1" w:themeShade="80"/>
          <w:sz w:val="24"/>
          <w:szCs w:val="24"/>
          <w:lang w:bidi="ar"/>
        </w:rPr>
        <w:t>n</w:t>
      </w:r>
      <w:r w:rsidRPr="00DD3ADC">
        <w:rPr>
          <w:rStyle w:val="y2iqfc"/>
          <w:rFonts w:asciiTheme="minorHAnsi" w:hAnsiTheme="minorHAnsi" w:cstheme="minorHAnsi"/>
          <w:color w:val="244061" w:themeColor="accent1" w:themeShade="80"/>
          <w:sz w:val="24"/>
          <w:szCs w:val="24"/>
          <w:rtl/>
          <w:lang w:bidi="ar"/>
        </w:rPr>
        <w:t xml:space="preserve"> "منزل" سيحاول (</w:t>
      </w:r>
      <w:r w:rsidRPr="00DD3ADC">
        <w:rPr>
          <w:rStyle w:val="y2iqfc"/>
          <w:rFonts w:asciiTheme="minorHAnsi" w:hAnsiTheme="minorHAnsi" w:cstheme="minorHAnsi"/>
          <w:color w:val="244061" w:themeColor="accent1" w:themeShade="80"/>
          <w:sz w:val="24"/>
          <w:szCs w:val="24"/>
          <w:lang w:bidi="ar"/>
        </w:rPr>
        <w:t>n * n-1 * n-2 * n-3 * n-4</w:t>
      </w:r>
      <w:r w:rsidRPr="00DD3ADC">
        <w:rPr>
          <w:rStyle w:val="y2iqfc"/>
          <w:rFonts w:asciiTheme="minorHAnsi" w:hAnsiTheme="minorHAnsi" w:cstheme="minorHAnsi"/>
          <w:color w:val="244061" w:themeColor="accent1" w:themeShade="80"/>
          <w:sz w:val="24"/>
          <w:szCs w:val="24"/>
          <w:rtl/>
          <w:lang w:bidi="ar"/>
        </w:rPr>
        <w:t xml:space="preserve"> ...) حتى لا يكون هناك المزيد من المنازل وهو </w:t>
      </w:r>
      <w:r w:rsidRPr="00DD3ADC">
        <w:rPr>
          <w:rStyle w:val="y2iqfc"/>
          <w:rFonts w:asciiTheme="minorHAnsi" w:hAnsiTheme="minorHAnsi" w:cstheme="minorHAnsi"/>
          <w:color w:val="244061" w:themeColor="accent1" w:themeShade="80"/>
          <w:sz w:val="24"/>
          <w:szCs w:val="24"/>
          <w:lang w:bidi="ar"/>
        </w:rPr>
        <w:t>n</w:t>
      </w:r>
      <w:r w:rsidRPr="00DD3ADC">
        <w:rPr>
          <w:rStyle w:val="y2iqfc"/>
          <w:rFonts w:asciiTheme="minorHAnsi" w:hAnsiTheme="minorHAnsi" w:cstheme="minorHAnsi"/>
          <w:color w:val="244061" w:themeColor="accent1" w:themeShade="80"/>
          <w:sz w:val="24"/>
          <w:szCs w:val="24"/>
          <w:rtl/>
          <w:lang w:bidi="ar"/>
        </w:rPr>
        <w:t>!</w:t>
      </w:r>
    </w:p>
    <w:p w14:paraId="545C581E"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75AD4FFC"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14E275A1" w14:textId="77777777" w:rsidR="009846FD" w:rsidRPr="00DD3AD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DD3ADC">
        <w:rPr>
          <w:rStyle w:val="y2iqfc"/>
          <w:rFonts w:asciiTheme="minorHAnsi" w:hAnsiTheme="minorHAnsi" w:cstheme="minorHAnsi"/>
          <w:color w:val="244061" w:themeColor="accent1" w:themeShade="80"/>
          <w:sz w:val="24"/>
          <w:szCs w:val="24"/>
          <w:rtl/>
          <w:lang w:bidi="ar"/>
        </w:rPr>
        <w:t xml:space="preserve">ومع ذلك ، فإن تنفيذ مشكلة البائع المتجول باستخدام خوارزمية </w:t>
      </w:r>
      <w:r w:rsidRPr="00DD3ADC">
        <w:rPr>
          <w:rStyle w:val="y2iqfc"/>
          <w:rFonts w:asciiTheme="minorHAnsi" w:hAnsiTheme="minorHAnsi" w:cstheme="minorHAnsi"/>
          <w:color w:val="244061" w:themeColor="accent1" w:themeShade="80"/>
          <w:sz w:val="24"/>
          <w:szCs w:val="24"/>
          <w:lang w:bidi="ar"/>
        </w:rPr>
        <w:t>A</w:t>
      </w:r>
      <w:r w:rsidRPr="00DD3ADC">
        <w:rPr>
          <w:rStyle w:val="y2iqfc"/>
          <w:rFonts w:asciiTheme="minorHAnsi" w:hAnsiTheme="minorHAnsi" w:cstheme="minorHAnsi"/>
          <w:color w:val="244061" w:themeColor="accent1" w:themeShade="80"/>
          <w:sz w:val="24"/>
          <w:szCs w:val="24"/>
          <w:rtl/>
          <w:lang w:bidi="ar"/>
        </w:rPr>
        <w:t xml:space="preserve"> * هو نفسه تمامًا باستثناء أن تقدير </w:t>
      </w:r>
      <w:r w:rsidRPr="00DD3ADC">
        <w:rPr>
          <w:rStyle w:val="y2iqfc"/>
          <w:rFonts w:asciiTheme="minorHAnsi" w:hAnsiTheme="minorHAnsi" w:cstheme="minorHAnsi"/>
          <w:color w:val="244061" w:themeColor="accent1" w:themeShade="80"/>
          <w:sz w:val="24"/>
          <w:szCs w:val="24"/>
          <w:lang w:bidi="ar"/>
        </w:rPr>
        <w:t>TSP</w:t>
      </w:r>
      <w:r w:rsidRPr="00DD3ADC">
        <w:rPr>
          <w:rStyle w:val="y2iqfc"/>
          <w:rFonts w:asciiTheme="minorHAnsi" w:hAnsiTheme="minorHAnsi" w:cstheme="minorHAnsi"/>
          <w:color w:val="244061" w:themeColor="accent1" w:themeShade="80"/>
          <w:sz w:val="24"/>
          <w:szCs w:val="24"/>
          <w:rtl/>
          <w:lang w:bidi="ar"/>
        </w:rPr>
        <w:t xml:space="preserve"> الآن هو إرشادي وليس التكلفة الفعلية.</w:t>
      </w:r>
    </w:p>
    <w:p w14:paraId="4EC7575C"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E50D2C">
        <w:rPr>
          <w:rStyle w:val="y2iqfc"/>
          <w:rFonts w:asciiTheme="minorHAnsi" w:hAnsiTheme="minorHAnsi" w:cstheme="minorHAnsi"/>
          <w:b/>
          <w:bCs/>
          <w:color w:val="244061" w:themeColor="accent1" w:themeShade="80"/>
          <w:sz w:val="24"/>
          <w:szCs w:val="24"/>
          <w:rtl/>
          <w:lang w:bidi="ar"/>
        </w:rPr>
        <w:t>في الختام</w:t>
      </w:r>
      <w:r w:rsidRPr="00DD3ADC">
        <w:rPr>
          <w:rStyle w:val="y2iqfc"/>
          <w:rFonts w:asciiTheme="minorHAnsi" w:hAnsiTheme="minorHAnsi" w:cstheme="minorHAnsi"/>
          <w:color w:val="244061" w:themeColor="accent1" w:themeShade="80"/>
          <w:sz w:val="24"/>
          <w:szCs w:val="24"/>
          <w:rtl/>
          <w:lang w:bidi="ar"/>
        </w:rPr>
        <w:t xml:space="preserve"> ، ما فعلناه هو الجمع بين هاتين الخوارزميتين لتتناسب مع قيودنا ، وتحقيق أن تتم زيارة جميع المنازل بجانب التقدير هو الاستدلال.</w:t>
      </w:r>
    </w:p>
    <w:p w14:paraId="506F5543"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A26DA4F"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1F91E2EA" w14:textId="77777777" w:rsidR="009846FD" w:rsidRPr="00E50D2C"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3ABAF929" w14:textId="77777777" w:rsidR="009846FD" w:rsidRPr="006B3E38" w:rsidRDefault="009846FD" w:rsidP="009846FD">
      <w:pPr>
        <w:pStyle w:val="Heading1"/>
        <w:bidi/>
        <w:rPr>
          <w:rStyle w:val="y2iqfc"/>
          <w:sz w:val="36"/>
          <w:szCs w:val="36"/>
          <w:rtl/>
        </w:rPr>
      </w:pPr>
      <w:r w:rsidRPr="006B3E38">
        <w:rPr>
          <w:rStyle w:val="y2iqfc"/>
          <w:rFonts w:hint="cs"/>
          <w:sz w:val="36"/>
          <w:szCs w:val="36"/>
          <w:rtl/>
        </w:rPr>
        <w:t>2 الجزء العملي</w:t>
      </w:r>
    </w:p>
    <w:p w14:paraId="31F55EAE" w14:textId="77777777" w:rsidR="009846FD" w:rsidRPr="00E50D2C" w:rsidRDefault="009846FD" w:rsidP="009846FD">
      <w:pPr>
        <w:pStyle w:val="HTMLPreformatted"/>
        <w:shd w:val="clear" w:color="auto" w:fill="F8F9FA"/>
        <w:bidi/>
        <w:spacing w:line="480" w:lineRule="atLeast"/>
        <w:rPr>
          <w:rStyle w:val="y2iqfc"/>
          <w:rFonts w:asciiTheme="minorHAnsi" w:hAnsiTheme="minorHAnsi" w:cstheme="minorHAnsi"/>
          <w:color w:val="202124"/>
          <w:sz w:val="24"/>
          <w:szCs w:val="24"/>
          <w:rtl/>
          <w:lang w:bidi="ar"/>
        </w:rPr>
      </w:pPr>
    </w:p>
    <w:p w14:paraId="2D3E0950" w14:textId="77777777" w:rsidR="009846FD" w:rsidRPr="006B3E38" w:rsidRDefault="009846FD" w:rsidP="009846FD">
      <w:pPr>
        <w:pStyle w:val="Heading2"/>
        <w:bidi/>
        <w:rPr>
          <w:rStyle w:val="y2iqfc"/>
          <w:rFonts w:asciiTheme="minorHAnsi" w:hAnsiTheme="minorHAnsi" w:cstheme="minorHAnsi"/>
          <w:color w:val="244061" w:themeColor="accent1" w:themeShade="80"/>
          <w:rtl/>
          <w:lang w:bidi="ar"/>
        </w:rPr>
      </w:pPr>
      <w:r w:rsidRPr="006B3E38">
        <w:rPr>
          <w:rStyle w:val="y2iqfc"/>
          <w:rFonts w:asciiTheme="minorHAnsi" w:hAnsiTheme="minorHAnsi" w:cstheme="minorHAnsi"/>
          <w:color w:val="244061" w:themeColor="accent1" w:themeShade="80"/>
          <w:rtl/>
          <w:lang w:bidi="ar"/>
        </w:rPr>
        <w:t>2.1 الخوارزمية</w:t>
      </w:r>
    </w:p>
    <w:p w14:paraId="3FF7FC35" w14:textId="77777777" w:rsidR="009846FD" w:rsidRPr="006B3E38"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2793554C" w14:textId="77777777" w:rsidR="009846FD" w:rsidRPr="006B3E38" w:rsidRDefault="009846FD" w:rsidP="009846FD">
      <w:pPr>
        <w:pStyle w:val="Heading3"/>
        <w:bidi/>
        <w:rPr>
          <w:rStyle w:val="y2iqfc"/>
          <w:rFonts w:asciiTheme="minorHAnsi" w:hAnsiTheme="minorHAnsi" w:cstheme="minorHAnsi"/>
          <w:color w:val="244061" w:themeColor="accent1" w:themeShade="80"/>
          <w:rtl/>
          <w:lang w:bidi="ar"/>
        </w:rPr>
      </w:pPr>
      <w:r w:rsidRPr="006B3E38">
        <w:rPr>
          <w:rStyle w:val="y2iqfc"/>
          <w:rFonts w:asciiTheme="minorHAnsi" w:hAnsiTheme="minorHAnsi" w:cstheme="minorHAnsi"/>
          <w:color w:val="244061" w:themeColor="accent1" w:themeShade="80"/>
          <w:rtl/>
          <w:lang w:bidi="ar"/>
        </w:rPr>
        <w:t>2.1.1 شرح</w:t>
      </w:r>
    </w:p>
    <w:p w14:paraId="5A3C087E" w14:textId="77777777" w:rsidR="009846FD" w:rsidRPr="006B3E38"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lang w:bidi="ar"/>
        </w:rPr>
      </w:pPr>
      <w:r w:rsidRPr="006B3E38">
        <w:rPr>
          <w:rStyle w:val="y2iqfc"/>
          <w:rFonts w:asciiTheme="minorHAnsi" w:hAnsiTheme="minorHAnsi" w:cstheme="minorHAnsi"/>
          <w:b/>
          <w:bCs/>
          <w:color w:val="244061" w:themeColor="accent1" w:themeShade="80"/>
          <w:sz w:val="24"/>
          <w:szCs w:val="24"/>
          <w:rtl/>
          <w:lang w:bidi="ar"/>
        </w:rPr>
        <w:t>أ * الخوارزمية تسير على النحو التالي:</w:t>
      </w:r>
    </w:p>
    <w:p w14:paraId="4C1EB957" w14:textId="77777777" w:rsidR="009846FD" w:rsidRPr="00652FA4"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060574A" w14:textId="1BBE4F90"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5D266A96">
        <w:rPr>
          <w:color w:val="244061" w:themeColor="accent1" w:themeShade="80"/>
        </w:rPr>
        <w:t>1</w:t>
      </w:r>
      <w:r w:rsidRPr="00EC2FBA">
        <w:rPr>
          <w:rFonts w:asciiTheme="minorHAnsi" w:hAnsiTheme="minorHAnsi" w:cstheme="minorHAnsi"/>
          <w:color w:val="244061" w:themeColor="accent1" w:themeShade="80"/>
          <w:sz w:val="24"/>
          <w:szCs w:val="24"/>
          <w:rtl/>
        </w:rPr>
        <w:t>. خذ قائمة بالأهداف (بما في ذلك المستودع)</w:t>
      </w:r>
    </w:p>
    <w:p w14:paraId="608BD220" w14:textId="4BCE5733"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2</w:t>
      </w:r>
      <w:r w:rsidRPr="00EC2FBA">
        <w:rPr>
          <w:rFonts w:asciiTheme="minorHAnsi" w:hAnsiTheme="minorHAnsi" w:cstheme="minorHAnsi"/>
          <w:color w:val="244061" w:themeColor="accent1" w:themeShade="80"/>
          <w:sz w:val="24"/>
          <w:szCs w:val="24"/>
          <w:rtl/>
        </w:rPr>
        <w:t xml:space="preserve">. أرسلها إلى </w:t>
      </w:r>
      <w:r w:rsidRPr="00EC2FBA">
        <w:rPr>
          <w:rFonts w:asciiTheme="minorHAnsi" w:hAnsiTheme="minorHAnsi" w:cstheme="minorHAnsi"/>
          <w:color w:val="244061" w:themeColor="accent1" w:themeShade="80"/>
          <w:sz w:val="24"/>
          <w:szCs w:val="24"/>
        </w:rPr>
        <w:t>TSP</w:t>
      </w:r>
      <w:r w:rsidRPr="00EC2FBA">
        <w:rPr>
          <w:rFonts w:asciiTheme="minorHAnsi" w:hAnsiTheme="minorHAnsi" w:cstheme="minorHAnsi"/>
          <w:color w:val="244061" w:themeColor="accent1" w:themeShade="80"/>
          <w:sz w:val="24"/>
          <w:szCs w:val="24"/>
          <w:rtl/>
        </w:rPr>
        <w:t xml:space="preserve"> للقيام بعملها</w:t>
      </w:r>
    </w:p>
    <w:p w14:paraId="60973F7C" w14:textId="65FDAD41"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lastRenderedPageBreak/>
        <w:t xml:space="preserve">أ. </w:t>
      </w:r>
      <w:r w:rsidRPr="00EC2FBA">
        <w:rPr>
          <w:rFonts w:asciiTheme="minorHAnsi" w:hAnsiTheme="minorHAnsi" w:cstheme="minorHAnsi"/>
          <w:color w:val="244061" w:themeColor="accent1" w:themeShade="80"/>
          <w:sz w:val="24"/>
          <w:szCs w:val="24"/>
        </w:rPr>
        <w:t>TSP</w:t>
      </w:r>
      <w:r w:rsidRPr="00EC2FBA">
        <w:rPr>
          <w:rFonts w:asciiTheme="minorHAnsi" w:hAnsiTheme="minorHAnsi" w:cstheme="minorHAnsi"/>
          <w:color w:val="244061" w:themeColor="accent1" w:themeShade="80"/>
          <w:sz w:val="24"/>
          <w:szCs w:val="24"/>
          <w:rtl/>
        </w:rPr>
        <w:t xml:space="preserve"> كما هو مذكور أعلاه ، سوف يحسب التقليب لكل الحلول الممكنة لهذه القائمة. يجب أن يكون المستودع هو العقدة الأولى لجميع التباديل لأنه عقدة البداية.</w:t>
      </w:r>
    </w:p>
    <w:p w14:paraId="14D43EC7" w14:textId="54739544"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ب. ستتم مقارنة مسار النتائج بعد ذلك من خلال وظيفتها الإجمالية ، وهي إضافة الاستدلال والمسافة الفعلية.</w:t>
      </w:r>
    </w:p>
    <w:p w14:paraId="3003AD19" w14:textId="27202746"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ج. نحن نعتبر أن جميع المنازل مغطاة كهدف فرعي ؛ لذلك سوف يعتمد الحساب على التكلفة الإجمالية لجميع المنازل المدرجة وليس فقط للهدف النهائي (المستودع).</w:t>
      </w:r>
    </w:p>
    <w:p w14:paraId="53CBC13B" w14:textId="67065E5A"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 xml:space="preserve">د. بطريقة معكوسة ، سيعيد </w:t>
      </w:r>
      <w:r w:rsidRPr="00EC2FBA">
        <w:rPr>
          <w:rFonts w:asciiTheme="minorHAnsi" w:hAnsiTheme="minorHAnsi" w:cstheme="minorHAnsi"/>
          <w:color w:val="244061" w:themeColor="accent1" w:themeShade="80"/>
          <w:sz w:val="24"/>
          <w:szCs w:val="24"/>
        </w:rPr>
        <w:t>pathDistance</w:t>
      </w:r>
      <w:r w:rsidRPr="00EC2FBA">
        <w:rPr>
          <w:rFonts w:asciiTheme="minorHAnsi" w:hAnsiTheme="minorHAnsi" w:cstheme="minorHAnsi"/>
          <w:color w:val="244061" w:themeColor="accent1" w:themeShade="80"/>
          <w:sz w:val="24"/>
          <w:szCs w:val="24"/>
          <w:rtl/>
        </w:rPr>
        <w:t xml:space="preserve"> (أقصر مسار) المسار من العقدة النهائية إلى جذر المسار المعروف بـ "</w:t>
      </w:r>
      <w:r w:rsidRPr="00EC2FBA">
        <w:rPr>
          <w:rFonts w:asciiTheme="minorHAnsi" w:hAnsiTheme="minorHAnsi" w:cstheme="minorHAnsi"/>
          <w:color w:val="244061" w:themeColor="accent1" w:themeShade="80"/>
          <w:sz w:val="24"/>
          <w:szCs w:val="24"/>
        </w:rPr>
        <w:t>Last</w:t>
      </w:r>
      <w:r w:rsidRPr="00EC2FBA">
        <w:rPr>
          <w:rFonts w:asciiTheme="minorHAnsi" w:hAnsiTheme="minorHAnsi" w:cstheme="minorHAnsi"/>
          <w:color w:val="244061" w:themeColor="accent1" w:themeShade="80"/>
          <w:sz w:val="24"/>
          <w:szCs w:val="24"/>
          <w:rtl/>
        </w:rPr>
        <w:t>" في الطريقة.</w:t>
      </w:r>
    </w:p>
    <w:p w14:paraId="3C75BEED" w14:textId="54703127"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3</w:t>
      </w:r>
      <w:r w:rsidRPr="00EC2FBA">
        <w:rPr>
          <w:rFonts w:asciiTheme="minorHAnsi" w:hAnsiTheme="minorHAnsi" w:cstheme="minorHAnsi"/>
          <w:color w:val="244061" w:themeColor="accent1" w:themeShade="80"/>
          <w:sz w:val="24"/>
          <w:szCs w:val="24"/>
          <w:rtl/>
        </w:rPr>
        <w:t>. ستعمل الطريقة الرئيسية على تهيئة نموذج الرسم البياني الخاص بنا (كما هو موضح في الشكل) ككائن عقدة. بما في ذلك المستودع والمستودع.</w:t>
      </w:r>
    </w:p>
    <w:p w14:paraId="336E768F" w14:textId="39D93DA6"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4</w:t>
      </w:r>
      <w:r w:rsidRPr="00EC2FBA">
        <w:rPr>
          <w:rFonts w:asciiTheme="minorHAnsi" w:hAnsiTheme="minorHAnsi" w:cstheme="minorHAnsi"/>
          <w:color w:val="244061" w:themeColor="accent1" w:themeShade="80"/>
          <w:sz w:val="24"/>
          <w:szCs w:val="24"/>
          <w:rtl/>
        </w:rPr>
        <w:t>. يجب على المستخدم (أو من يهتم بمعرفة المسار) تحديد المسافة بين كل زوج من العقدة. بما في ذلك المستودع والمستودع.</w:t>
      </w:r>
    </w:p>
    <w:p w14:paraId="2F35A6E9" w14:textId="31C5B751"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5</w:t>
      </w:r>
      <w:r w:rsidRPr="00EC2FBA">
        <w:rPr>
          <w:rFonts w:asciiTheme="minorHAnsi" w:hAnsiTheme="minorHAnsi" w:cstheme="minorHAnsi"/>
          <w:color w:val="244061" w:themeColor="accent1" w:themeShade="80"/>
          <w:sz w:val="24"/>
          <w:szCs w:val="24"/>
          <w:rtl/>
        </w:rPr>
        <w:t xml:space="preserve">. سيحسب كائن العقدة تلقائيًا معلومات الجار عن طريق طريقة </w:t>
      </w:r>
      <w:r w:rsidRPr="00EC2FBA">
        <w:rPr>
          <w:rFonts w:asciiTheme="minorHAnsi" w:hAnsiTheme="minorHAnsi" w:cstheme="minorHAnsi"/>
          <w:color w:val="244061" w:themeColor="accent1" w:themeShade="80"/>
          <w:sz w:val="24"/>
          <w:szCs w:val="24"/>
        </w:rPr>
        <w:t>addBranch</w:t>
      </w:r>
      <w:r w:rsidRPr="00EC2FBA">
        <w:rPr>
          <w:rFonts w:asciiTheme="minorHAnsi" w:hAnsiTheme="minorHAnsi" w:cstheme="minorHAnsi"/>
          <w:color w:val="244061" w:themeColor="accent1" w:themeShade="80"/>
          <w:sz w:val="24"/>
          <w:szCs w:val="24"/>
          <w:rtl/>
        </w:rPr>
        <w:t xml:space="preserve"> ؛ وهي الحافة بين العقدة الرئيسية والجارة وستعرف بالتكلفة الفعلية. سيتم أيضًا حساب مجريات الأمور تلقائيًا من معلومات الصف والعمود. سيتم حساب دالة المسافة الإرشادية بناءً على اختيار المستخدم ، على سبيل المثال ، مانهاتن ، دياغونال..إلخ. بالإضافة إلى الوظيفة النهائية </w:t>
      </w:r>
      <w:r w:rsidRPr="00EC2FBA">
        <w:rPr>
          <w:rFonts w:asciiTheme="minorHAnsi" w:hAnsiTheme="minorHAnsi" w:cstheme="minorHAnsi"/>
          <w:color w:val="244061" w:themeColor="accent1" w:themeShade="80"/>
          <w:sz w:val="24"/>
          <w:szCs w:val="24"/>
        </w:rPr>
        <w:t>F (n</w:t>
      </w:r>
      <w:r w:rsidRPr="00EC2FBA">
        <w:rPr>
          <w:rFonts w:asciiTheme="minorHAnsi" w:hAnsiTheme="minorHAnsi" w:cstheme="minorHAnsi"/>
          <w:color w:val="244061" w:themeColor="accent1" w:themeShade="80"/>
          <w:sz w:val="24"/>
          <w:szCs w:val="24"/>
          <w:rtl/>
        </w:rPr>
        <w:t>) ، ستكون البيانات المطلوبة جاهزة للإضافة.</w:t>
      </w:r>
    </w:p>
    <w:p w14:paraId="7EB34E1B" w14:textId="3E0CE4A1"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6</w:t>
      </w:r>
      <w:r w:rsidRPr="00EC2FBA">
        <w:rPr>
          <w:rFonts w:asciiTheme="minorHAnsi" w:hAnsiTheme="minorHAnsi" w:cstheme="minorHAnsi"/>
          <w:color w:val="244061" w:themeColor="accent1" w:themeShade="80"/>
          <w:sz w:val="24"/>
          <w:szCs w:val="24"/>
          <w:rtl/>
        </w:rPr>
        <w:t>. بعد إضافة الجيران لكل عقدة ومعرفة جميع المعلومات الخاصة بها ، نحتاج إلى ربطهم معًا لإظهار الاتصال ، لذلك نستخدم القاموس لربط كل عقدة بوظيفة الجار</w:t>
      </w:r>
    </w:p>
    <w:p w14:paraId="3F655DBC" w14:textId="7BF9DE04"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7</w:t>
      </w:r>
      <w:r w:rsidRPr="00EC2FBA">
        <w:rPr>
          <w:rFonts w:asciiTheme="minorHAnsi" w:hAnsiTheme="minorHAnsi" w:cstheme="minorHAnsi"/>
          <w:color w:val="244061" w:themeColor="accent1" w:themeShade="80"/>
          <w:sz w:val="24"/>
          <w:szCs w:val="24"/>
          <w:rtl/>
        </w:rPr>
        <w:t xml:space="preserve">. أخيرًا نحصل على المسار من طريقة </w:t>
      </w:r>
      <w:r w:rsidRPr="00EC2FBA">
        <w:rPr>
          <w:rFonts w:asciiTheme="minorHAnsi" w:hAnsiTheme="minorHAnsi" w:cstheme="minorHAnsi"/>
          <w:color w:val="244061" w:themeColor="accent1" w:themeShade="80"/>
          <w:sz w:val="24"/>
          <w:szCs w:val="24"/>
        </w:rPr>
        <w:t>findShortestPath</w:t>
      </w:r>
      <w:r w:rsidRPr="00EC2FBA">
        <w:rPr>
          <w:rFonts w:asciiTheme="minorHAnsi" w:hAnsiTheme="minorHAnsi" w:cstheme="minorHAnsi"/>
          <w:color w:val="244061" w:themeColor="accent1" w:themeShade="80"/>
          <w:sz w:val="24"/>
          <w:szCs w:val="24"/>
          <w:rtl/>
        </w:rPr>
        <w:t xml:space="preserve"> ، والمسافة من</w:t>
      </w:r>
    </w:p>
    <w:p w14:paraId="19DEE708" w14:textId="056EFDBB"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طريقة المسار.</w:t>
      </w:r>
    </w:p>
    <w:p w14:paraId="16138C33" w14:textId="1CC6CDB1"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 xml:space="preserve"> </w:t>
      </w:r>
    </w:p>
    <w:p w14:paraId="076ADB87" w14:textId="7204E33A"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findShortestPath</w:t>
      </w:r>
      <w:r w:rsidRPr="00EC2FBA">
        <w:rPr>
          <w:rFonts w:asciiTheme="minorHAnsi" w:hAnsiTheme="minorHAnsi" w:cstheme="minorHAnsi"/>
          <w:color w:val="244061" w:themeColor="accent1" w:themeShade="80"/>
          <w:sz w:val="24"/>
          <w:szCs w:val="24"/>
          <w:rtl/>
        </w:rPr>
        <w:t>: ستحسب هذه الطريقة جميع المسارات الممكنة ثم تقارن مسافتها ، وبعد الحصول على الحد الأدنى للمسافة سيعود أقصر مسار.</w:t>
      </w:r>
    </w:p>
    <w:p w14:paraId="1D4BE198" w14:textId="7D0CCF00"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مسار المسافة: ستتلقى هذه الطريقة أقصر مسار وتحسب المسافة على أنها تكلفة تراكمية.</w:t>
      </w:r>
    </w:p>
    <w:p w14:paraId="3B06459A" w14:textId="15841C04"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 xml:space="preserve"> </w:t>
      </w:r>
    </w:p>
    <w:p w14:paraId="34D14447" w14:textId="660358B5"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 xml:space="preserve">سيحتوي أقصر مسار على مسار من </w:t>
      </w:r>
      <w:r w:rsidRPr="00EC2FBA">
        <w:rPr>
          <w:rFonts w:asciiTheme="minorHAnsi" w:hAnsiTheme="minorHAnsi" w:cstheme="minorHAnsi"/>
          <w:color w:val="244061" w:themeColor="accent1" w:themeShade="80"/>
          <w:sz w:val="24"/>
          <w:szCs w:val="24"/>
        </w:rPr>
        <w:t>Wearhouse</w:t>
      </w:r>
      <w:r w:rsidRPr="00EC2FBA">
        <w:rPr>
          <w:rFonts w:asciiTheme="minorHAnsi" w:hAnsiTheme="minorHAnsi" w:cstheme="minorHAnsi"/>
          <w:color w:val="244061" w:themeColor="accent1" w:themeShade="80"/>
          <w:sz w:val="24"/>
          <w:szCs w:val="24"/>
          <w:rtl/>
        </w:rPr>
        <w:t xml:space="preserve"> إلى جميع المنازل. ثم لدينا خطوة تابعة بإضافة طريقتين إضافيتين للسماح للطائرة بدون طيار بالذهاب إلى المستودع</w:t>
      </w:r>
    </w:p>
    <w:p w14:paraId="7B91E4F6" w14:textId="68F84E36"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lastRenderedPageBreak/>
        <w:t>GoToDepot</w:t>
      </w:r>
      <w:r w:rsidRPr="00EC2FBA">
        <w:rPr>
          <w:rFonts w:asciiTheme="minorHAnsi" w:hAnsiTheme="minorHAnsi" w:cstheme="minorHAnsi"/>
          <w:color w:val="244061" w:themeColor="accent1" w:themeShade="80"/>
          <w:sz w:val="24"/>
          <w:szCs w:val="24"/>
          <w:rtl/>
        </w:rPr>
        <w:t>: ستحصل هذه الطريقة على آخر منزل في أقصر مسار ثم تعيد رقمه لحساب المسافة من المستودع إلى آخر منزل وإضافته إلى المسافة الإجمالية</w:t>
      </w:r>
    </w:p>
    <w:p w14:paraId="58F4D33E" w14:textId="14872BE0"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Pr>
        <w:t>NewPath</w:t>
      </w:r>
      <w:r w:rsidRPr="00EC2FBA">
        <w:rPr>
          <w:rFonts w:asciiTheme="minorHAnsi" w:hAnsiTheme="minorHAnsi" w:cstheme="minorHAnsi"/>
          <w:color w:val="244061" w:themeColor="accent1" w:themeShade="80"/>
          <w:sz w:val="24"/>
          <w:szCs w:val="24"/>
          <w:rtl/>
        </w:rPr>
        <w:t>: تضيف هذه الطريقة المستودع بسهولة في نهاية المسار</w:t>
      </w:r>
    </w:p>
    <w:p w14:paraId="66D23BF0" w14:textId="47ED0A35"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 xml:space="preserve"> </w:t>
      </w:r>
    </w:p>
    <w:p w14:paraId="07D805C7" w14:textId="2552EFE2" w:rsidR="2CC3FCB7" w:rsidRPr="00EC2FBA" w:rsidRDefault="2CC3FCB7" w:rsidP="5D266A96">
      <w:pPr>
        <w:pStyle w:val="HTMLPreformatted"/>
        <w:bidi/>
        <w:spacing w:line="480" w:lineRule="atLeast"/>
        <w:rPr>
          <w:rFonts w:asciiTheme="minorHAnsi" w:hAnsiTheme="minorHAnsi" w:cstheme="minorHAnsi"/>
          <w:color w:val="244061" w:themeColor="accent1" w:themeShade="80"/>
          <w:sz w:val="24"/>
          <w:szCs w:val="24"/>
        </w:rPr>
      </w:pPr>
      <w:r w:rsidRPr="00EC2FBA">
        <w:rPr>
          <w:rFonts w:asciiTheme="minorHAnsi" w:hAnsiTheme="minorHAnsi" w:cstheme="minorHAnsi"/>
          <w:color w:val="244061" w:themeColor="accent1" w:themeShade="80"/>
          <w:sz w:val="24"/>
          <w:szCs w:val="24"/>
          <w:rtl/>
        </w:rPr>
        <w:t>في النهاية سوف تطبع المسار مع المسافة من خلال الكشف عن مجريات الأمور.</w:t>
      </w:r>
    </w:p>
    <w:p w14:paraId="084EFF69" w14:textId="5843212C" w:rsidR="009846FD" w:rsidRDefault="009846FD" w:rsidP="5D266A96">
      <w:pPr>
        <w:pStyle w:val="HTMLPreformatted"/>
        <w:bidi/>
        <w:spacing w:line="480" w:lineRule="atLeast"/>
        <w:rPr>
          <w:color w:val="244061" w:themeColor="accent1" w:themeShade="80"/>
        </w:rPr>
      </w:pPr>
    </w:p>
    <w:p w14:paraId="2A1839AF" w14:textId="77777777" w:rsidR="009846FD" w:rsidRPr="006B3E38" w:rsidRDefault="009846FD" w:rsidP="009846FD">
      <w:pPr>
        <w:pStyle w:val="Heading3"/>
        <w:bidi/>
        <w:rPr>
          <w:rStyle w:val="y2iqfc"/>
          <w:rFonts w:asciiTheme="minorHAnsi" w:hAnsiTheme="minorHAnsi" w:cstheme="minorHAnsi"/>
          <w:color w:val="244061" w:themeColor="accent1" w:themeShade="80"/>
          <w:sz w:val="28"/>
          <w:szCs w:val="28"/>
          <w:rtl/>
          <w:lang w:bidi="ar"/>
        </w:rPr>
      </w:pPr>
      <w:r w:rsidRPr="006B3E38">
        <w:rPr>
          <w:rStyle w:val="y2iqfc"/>
          <w:rFonts w:asciiTheme="minorHAnsi" w:hAnsiTheme="minorHAnsi" w:cstheme="minorHAnsi"/>
          <w:color w:val="244061" w:themeColor="accent1" w:themeShade="80"/>
          <w:sz w:val="28"/>
          <w:szCs w:val="28"/>
          <w:rtl/>
          <w:lang w:bidi="ar"/>
        </w:rPr>
        <w:t>2.1.2 التنفيذ</w:t>
      </w:r>
    </w:p>
    <w:p w14:paraId="7E69ABF0" w14:textId="77777777" w:rsidR="009846FD" w:rsidRPr="006B3E38"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8"/>
          <w:szCs w:val="28"/>
          <w:rtl/>
          <w:lang w:bidi="ar"/>
        </w:rPr>
      </w:pPr>
    </w:p>
    <w:p w14:paraId="36F60D53" w14:textId="77777777" w:rsidR="009846FD" w:rsidRDefault="009846FD" w:rsidP="009846FD">
      <w:pPr>
        <w:pStyle w:val="Heading3"/>
        <w:bidi/>
        <w:rPr>
          <w:rStyle w:val="y2iqfc"/>
          <w:rFonts w:asciiTheme="minorHAnsi" w:hAnsiTheme="minorHAnsi" w:cstheme="minorHAnsi"/>
          <w:color w:val="244061" w:themeColor="accent1" w:themeShade="80"/>
          <w:sz w:val="28"/>
          <w:szCs w:val="28"/>
          <w:rtl/>
          <w:lang w:bidi="ar"/>
        </w:rPr>
      </w:pPr>
      <w:r w:rsidRPr="006B3E38">
        <w:rPr>
          <w:rStyle w:val="y2iqfc"/>
          <w:rFonts w:asciiTheme="minorHAnsi" w:hAnsiTheme="minorHAnsi" w:cstheme="minorHAnsi"/>
          <w:color w:val="244061" w:themeColor="accent1" w:themeShade="80"/>
          <w:sz w:val="28"/>
          <w:szCs w:val="28"/>
          <w:rtl/>
          <w:lang w:bidi="ar"/>
        </w:rPr>
        <w:t>2.1.3 تطبيق الخوارزمية</w:t>
      </w:r>
    </w:p>
    <w:p w14:paraId="1869FBCD" w14:textId="77777777" w:rsidR="009846FD" w:rsidRDefault="009846FD" w:rsidP="009846FD">
      <w:pPr>
        <w:bidi/>
        <w:rPr>
          <w:rtl/>
          <w:lang w:bidi="ar"/>
        </w:rPr>
      </w:pPr>
    </w:p>
    <w:p w14:paraId="34EDA85D" w14:textId="77777777" w:rsidR="009846FD" w:rsidRDefault="009846FD" w:rsidP="009846FD">
      <w:pPr>
        <w:bidi/>
        <w:rPr>
          <w:rtl/>
          <w:lang w:bidi="ar"/>
        </w:rPr>
      </w:pPr>
    </w:p>
    <w:p w14:paraId="1C60B6CD" w14:textId="77777777" w:rsidR="009846FD" w:rsidRDefault="009846FD" w:rsidP="009846FD">
      <w:pPr>
        <w:bidi/>
        <w:rPr>
          <w:rtl/>
          <w:lang w:bidi="ar"/>
        </w:rPr>
      </w:pPr>
    </w:p>
    <w:p w14:paraId="4551A718" w14:textId="77777777" w:rsidR="009846FD" w:rsidRPr="00A93B0E" w:rsidRDefault="009846FD" w:rsidP="009846FD">
      <w:pPr>
        <w:bidi/>
        <w:rPr>
          <w:lang w:bidi="ar"/>
        </w:rPr>
      </w:pPr>
    </w:p>
    <w:p w14:paraId="68842EA4" w14:textId="77777777" w:rsidR="009846FD"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31FE2B23" w14:textId="77777777" w:rsidR="009846FD" w:rsidRPr="006B3E38" w:rsidRDefault="009846FD" w:rsidP="009846FD">
      <w:pPr>
        <w:pStyle w:val="paragraph"/>
        <w:shd w:val="clear" w:color="auto" w:fill="FFFFFF"/>
        <w:spacing w:before="0" w:beforeAutospacing="0" w:after="0" w:afterAutospacing="0"/>
        <w:jc w:val="right"/>
        <w:textAlignment w:val="baseline"/>
        <w:rPr>
          <w:rFonts w:asciiTheme="minorHAnsi" w:hAnsiTheme="minorHAnsi" w:cstheme="minorHAnsi"/>
          <w:color w:val="244061" w:themeColor="accent1" w:themeShade="80"/>
          <w:shd w:val="clear" w:color="auto" w:fill="F8F9FA"/>
          <w:rtl/>
        </w:rPr>
      </w:pPr>
    </w:p>
    <w:p w14:paraId="7EC9A438" w14:textId="77777777" w:rsidR="009846FD" w:rsidRPr="008921DB" w:rsidRDefault="009846FD" w:rsidP="009846FD">
      <w:pPr>
        <w:pStyle w:val="Heading3"/>
        <w:bidi/>
        <w:rPr>
          <w:rStyle w:val="y2iqfc"/>
          <w:rFonts w:asciiTheme="minorHAnsi" w:hAnsiTheme="minorHAnsi" w:cstheme="minorHAnsi"/>
          <w:color w:val="244061" w:themeColor="accent1" w:themeShade="80"/>
          <w:sz w:val="28"/>
          <w:szCs w:val="28"/>
          <w:rtl/>
          <w:lang w:bidi="ar"/>
        </w:rPr>
      </w:pPr>
      <w:r w:rsidRPr="008921DB">
        <w:rPr>
          <w:rStyle w:val="y2iqfc"/>
          <w:rFonts w:asciiTheme="minorHAnsi" w:hAnsiTheme="minorHAnsi" w:cstheme="minorHAnsi"/>
          <w:color w:val="244061" w:themeColor="accent1" w:themeShade="80"/>
          <w:sz w:val="28"/>
          <w:szCs w:val="28"/>
          <w:rtl/>
          <w:lang w:bidi="ar"/>
        </w:rPr>
        <w:t>2.1.4 الاختبار على عدة</w:t>
      </w:r>
      <w:r w:rsidRPr="008921DB">
        <w:rPr>
          <w:rStyle w:val="y2iqfc"/>
          <w:rFonts w:asciiTheme="minorHAnsi" w:hAnsiTheme="minorHAnsi" w:cstheme="minorHAnsi" w:hint="cs"/>
          <w:color w:val="244061" w:themeColor="accent1" w:themeShade="80"/>
          <w:sz w:val="28"/>
          <w:szCs w:val="28"/>
          <w:rtl/>
          <w:lang w:bidi="ar"/>
        </w:rPr>
        <w:t xml:space="preserve"> نماذج :</w:t>
      </w:r>
    </w:p>
    <w:p w14:paraId="18ADF5A0" w14:textId="77777777" w:rsidR="009846FD" w:rsidRPr="006B3E38"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6B3E38">
        <w:rPr>
          <w:rStyle w:val="y2iqfc"/>
          <w:rFonts w:asciiTheme="minorHAnsi" w:hAnsiTheme="minorHAnsi" w:cstheme="minorHAnsi"/>
          <w:color w:val="244061" w:themeColor="accent1" w:themeShade="80"/>
          <w:sz w:val="24"/>
          <w:szCs w:val="24"/>
          <w:rtl/>
          <w:lang w:bidi="ar"/>
        </w:rPr>
        <w:t xml:space="preserve">في كل </w:t>
      </w:r>
      <w:r>
        <w:rPr>
          <w:rStyle w:val="y2iqfc"/>
          <w:rFonts w:asciiTheme="minorHAnsi" w:hAnsiTheme="minorHAnsi" w:cstheme="minorHAnsi" w:hint="cs"/>
          <w:color w:val="244061" w:themeColor="accent1" w:themeShade="80"/>
          <w:sz w:val="24"/>
          <w:szCs w:val="24"/>
          <w:rtl/>
          <w:lang w:bidi="ar"/>
        </w:rPr>
        <w:t>نموذج</w:t>
      </w:r>
      <w:r w:rsidRPr="006B3E38">
        <w:rPr>
          <w:rStyle w:val="y2iqfc"/>
          <w:rFonts w:asciiTheme="minorHAnsi" w:hAnsiTheme="minorHAnsi" w:cstheme="minorHAnsi"/>
          <w:color w:val="244061" w:themeColor="accent1" w:themeShade="80"/>
          <w:sz w:val="24"/>
          <w:szCs w:val="24"/>
          <w:rtl/>
          <w:lang w:bidi="ar"/>
        </w:rPr>
        <w:t xml:space="preserve"> ، ننتج مسارين مختلفين لكل استكشافية ، نظرًا لوجود تبديل ، وبالتالي يتم تجديد المسار في كل مرة ، وليس ثابتًا ، وبما أن الحمام القصير ليس من قيودنا ، فمن الممكن إنتاج مسارات ذات ساحل مختلف حيث أن جميع المنازل مغطاة.</w:t>
      </w:r>
    </w:p>
    <w:p w14:paraId="64B4C993"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lang w:bidi="ar"/>
        </w:rPr>
      </w:pPr>
    </w:p>
    <w:p w14:paraId="06A5ED10"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lang w:bidi="ar"/>
        </w:rPr>
      </w:pPr>
    </w:p>
    <w:p w14:paraId="26843E6E" w14:textId="77777777" w:rsidR="009846FD" w:rsidRPr="00C96A51" w:rsidRDefault="009846FD" w:rsidP="009846FD">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lang w:bidi="ar"/>
        </w:rPr>
      </w:pPr>
      <w:r w:rsidRPr="00C96A51">
        <w:rPr>
          <w:rStyle w:val="y2iqfc"/>
          <w:rFonts w:asciiTheme="minorHAnsi" w:hAnsiTheme="minorHAnsi" w:cstheme="minorHAnsi"/>
          <w:b/>
          <w:bCs/>
          <w:color w:val="244061" w:themeColor="accent1" w:themeShade="80"/>
          <w:sz w:val="24"/>
          <w:szCs w:val="24"/>
          <w:rtl/>
          <w:lang w:bidi="ar"/>
        </w:rPr>
        <w:t>نموذج 1: " أساسي"</w:t>
      </w:r>
      <w:r w:rsidRPr="00C96A51">
        <w:rPr>
          <w:rStyle w:val="y2iqfc"/>
          <w:rFonts w:asciiTheme="minorHAnsi" w:hAnsiTheme="minorHAnsi" w:cstheme="minorHAnsi" w:hint="cs"/>
          <w:b/>
          <w:bCs/>
          <w:color w:val="244061" w:themeColor="accent1" w:themeShade="80"/>
          <w:sz w:val="24"/>
          <w:szCs w:val="24"/>
          <w:rtl/>
          <w:lang w:bidi="ar"/>
        </w:rPr>
        <w:t xml:space="preserve"> :</w:t>
      </w:r>
    </w:p>
    <w:p w14:paraId="3A5BBD9B" w14:textId="77777777" w:rsidR="009846FD" w:rsidRDefault="009846FD" w:rsidP="009846FD">
      <w:pPr>
        <w:pStyle w:val="HTMLPreformatted"/>
        <w:shd w:val="clear" w:color="auto" w:fill="F8F9FA"/>
        <w:bidi/>
        <w:spacing w:line="480" w:lineRule="atLeast"/>
        <w:rPr>
          <w:rFonts w:asciiTheme="minorHAnsi" w:hAnsiTheme="minorHAnsi" w:cstheme="minorHAnsi"/>
          <w:color w:val="244061" w:themeColor="accent1" w:themeShade="80"/>
          <w:sz w:val="24"/>
          <w:szCs w:val="24"/>
          <w:rtl/>
        </w:rPr>
      </w:pPr>
      <w:r>
        <w:rPr>
          <w:rFonts w:asciiTheme="minorHAnsi" w:hAnsiTheme="minorHAnsi" w:cstheme="minorHAnsi"/>
          <w:noProof/>
          <w:color w:val="244061" w:themeColor="accent1" w:themeShade="80"/>
        </w:rPr>
        <w:drawing>
          <wp:inline distT="0" distB="0" distL="0" distR="0" wp14:anchorId="23904679" wp14:editId="70EC65BF">
            <wp:extent cx="4174490" cy="161099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4490" cy="1610995"/>
                    </a:xfrm>
                    <a:prstGeom prst="rect">
                      <a:avLst/>
                    </a:prstGeom>
                    <a:noFill/>
                    <a:ln>
                      <a:noFill/>
                    </a:ln>
                  </pic:spPr>
                </pic:pic>
              </a:graphicData>
            </a:graphic>
          </wp:inline>
        </w:drawing>
      </w:r>
    </w:p>
    <w:p w14:paraId="3C527955" w14:textId="07A6834A" w:rsidR="001B4F16" w:rsidRDefault="001B4F16" w:rsidP="001B4F16">
      <w:pPr>
        <w:pStyle w:val="HTMLPreformatted"/>
        <w:shd w:val="clear" w:color="auto" w:fill="F8F9FA"/>
        <w:bidi/>
        <w:spacing w:line="480" w:lineRule="atLeast"/>
        <w:rPr>
          <w:rFonts w:asciiTheme="minorHAnsi" w:hAnsiTheme="minorHAnsi" w:cstheme="minorHAnsi"/>
          <w:color w:val="244061" w:themeColor="accent1" w:themeShade="80"/>
          <w:sz w:val="24"/>
          <w:szCs w:val="24"/>
          <w:rtl/>
        </w:rPr>
      </w:pPr>
      <w:r>
        <w:rPr>
          <w:rFonts w:asciiTheme="minorHAnsi" w:hAnsiTheme="minorHAnsi" w:cstheme="minorHAnsi" w:hint="cs"/>
          <w:color w:val="244061" w:themeColor="accent1" w:themeShade="80"/>
          <w:sz w:val="24"/>
          <w:szCs w:val="24"/>
          <w:rtl/>
        </w:rPr>
        <w:t xml:space="preserve">الشكل </w:t>
      </w:r>
      <w:r w:rsidR="0098128E">
        <w:rPr>
          <w:rFonts w:asciiTheme="minorHAnsi" w:hAnsiTheme="minorHAnsi" w:cstheme="minorHAnsi" w:hint="cs"/>
          <w:color w:val="244061" w:themeColor="accent1" w:themeShade="80"/>
          <w:sz w:val="24"/>
          <w:szCs w:val="24"/>
          <w:rtl/>
        </w:rPr>
        <w:t xml:space="preserve">5 : </w:t>
      </w:r>
      <w:r w:rsidR="00576B2F" w:rsidRPr="00576B2F">
        <w:rPr>
          <w:rStyle w:val="y2iqfc"/>
          <w:rFonts w:asciiTheme="minorHAnsi" w:hAnsiTheme="minorHAnsi" w:cstheme="minorHAnsi"/>
          <w:color w:val="365F91" w:themeColor="accent1" w:themeShade="BF"/>
          <w:sz w:val="24"/>
          <w:szCs w:val="24"/>
          <w:rtl/>
          <w:lang w:bidi="ar"/>
        </w:rPr>
        <w:t xml:space="preserve"> </w:t>
      </w:r>
      <w:r w:rsidR="00576B2F" w:rsidRPr="00866085">
        <w:rPr>
          <w:rStyle w:val="y2iqfc"/>
          <w:rFonts w:asciiTheme="minorHAnsi" w:hAnsiTheme="minorHAnsi" w:cstheme="minorHAnsi"/>
          <w:color w:val="365F91" w:themeColor="accent1" w:themeShade="BF"/>
          <w:sz w:val="24"/>
          <w:szCs w:val="24"/>
          <w:rtl/>
          <w:lang w:bidi="ar"/>
        </w:rPr>
        <w:t>العينة: 1 "عينة أساسية</w:t>
      </w:r>
    </w:p>
    <w:p w14:paraId="0E05679F" w14:textId="77777777" w:rsidR="0098128E" w:rsidRDefault="0098128E" w:rsidP="0098128E">
      <w:pPr>
        <w:pStyle w:val="HTMLPreformatted"/>
        <w:shd w:val="clear" w:color="auto" w:fill="F8F9FA"/>
        <w:bidi/>
        <w:spacing w:line="480" w:lineRule="atLeast"/>
        <w:rPr>
          <w:rFonts w:asciiTheme="minorHAnsi" w:hAnsiTheme="minorHAnsi" w:cstheme="minorHAnsi"/>
          <w:color w:val="244061" w:themeColor="accent1" w:themeShade="80"/>
          <w:sz w:val="24"/>
          <w:szCs w:val="24"/>
          <w:rtl/>
        </w:rPr>
      </w:pPr>
    </w:p>
    <w:p w14:paraId="6C85AD43"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8921DB">
        <w:rPr>
          <w:rStyle w:val="y2iqfc"/>
          <w:rFonts w:asciiTheme="minorHAnsi" w:hAnsiTheme="minorHAnsi" w:cstheme="minorHAnsi"/>
          <w:color w:val="244061" w:themeColor="accent1" w:themeShade="80"/>
          <w:sz w:val="24"/>
          <w:szCs w:val="24"/>
          <w:rtl/>
          <w:lang w:bidi="ar"/>
        </w:rPr>
        <w:lastRenderedPageBreak/>
        <w:t>نجري الاستدلالات الثلاثة على هذا الرسم البياني ، كل منها له مساران محتملان</w:t>
      </w:r>
    </w:p>
    <w:p w14:paraId="14CDAA49" w14:textId="25A56321" w:rsidR="00576B2F" w:rsidRDefault="00576B2F" w:rsidP="00576B2F">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p>
    <w:p w14:paraId="310A7369" w14:textId="77777777" w:rsidR="00576B2F" w:rsidRDefault="00576B2F" w:rsidP="00576B2F">
      <w:pPr>
        <w:bidi/>
        <w:rPr>
          <w:rtl/>
          <w:lang w:bidi="ar"/>
        </w:rPr>
      </w:pPr>
    </w:p>
    <w:p w14:paraId="5F54C7E4"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2856D0A" w14:textId="16B93639" w:rsidR="009846FD" w:rsidRPr="008921DB" w:rsidRDefault="009846FD" w:rsidP="009846FD">
      <w:pPr>
        <w:pStyle w:val="HTMLPreformatted"/>
        <w:shd w:val="clear" w:color="auto" w:fill="F8F9FA"/>
        <w:bidi/>
        <w:spacing w:line="480" w:lineRule="atLeast"/>
        <w:rPr>
          <w:rFonts w:asciiTheme="minorHAnsi" w:hAnsiTheme="minorHAnsi" w:cstheme="minorBidi"/>
          <w:color w:val="244061" w:themeColor="accent1" w:themeShade="80"/>
          <w:sz w:val="24"/>
          <w:szCs w:val="24"/>
        </w:rPr>
      </w:pPr>
      <w:r w:rsidRPr="51116F86">
        <w:rPr>
          <w:rStyle w:val="y2iqfc"/>
          <w:rFonts w:asciiTheme="minorHAnsi" w:hAnsiTheme="minorHAnsi" w:cstheme="minorBidi"/>
          <w:color w:val="244061" w:themeColor="accent1" w:themeShade="80"/>
          <w:sz w:val="24"/>
          <w:szCs w:val="24"/>
          <w:rtl/>
          <w:lang w:bidi="ar"/>
        </w:rPr>
        <w:t>المسار  "المسار الأساسي":</w:t>
      </w:r>
    </w:p>
    <w:p w14:paraId="63B4F218" w14:textId="56C4420C" w:rsidR="009846FD" w:rsidRDefault="307D3F04"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r>
        <w:rPr>
          <w:noProof/>
        </w:rPr>
        <w:drawing>
          <wp:inline distT="0" distB="0" distL="0" distR="0" wp14:anchorId="38084FC4" wp14:editId="495636ED">
            <wp:extent cx="4087785" cy="1583871"/>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087785" cy="1583871"/>
                    </a:xfrm>
                    <a:prstGeom prst="rect">
                      <a:avLst/>
                    </a:prstGeom>
                  </pic:spPr>
                </pic:pic>
              </a:graphicData>
            </a:graphic>
          </wp:inline>
        </w:drawing>
      </w:r>
    </w:p>
    <w:p w14:paraId="062966E4" w14:textId="7D5CDB38" w:rsidR="00576B2F" w:rsidRDefault="00576B2F" w:rsidP="00576B2F">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6- نموذج: 1-</w:t>
      </w:r>
      <w:r w:rsidRPr="00866085">
        <w:rPr>
          <w:rStyle w:val="y2iqfc"/>
          <w:rFonts w:asciiTheme="minorHAnsi" w:hAnsiTheme="minorHAnsi" w:cstheme="minorHAnsi"/>
          <w:color w:val="365F91" w:themeColor="accent1" w:themeShade="BF"/>
          <w:sz w:val="24"/>
          <w:szCs w:val="24"/>
          <w:lang w:bidi="ar"/>
        </w:rPr>
        <w:t>path1</w:t>
      </w:r>
      <w:r w:rsidRPr="00866085">
        <w:rPr>
          <w:rStyle w:val="y2iqfc"/>
          <w:rFonts w:asciiTheme="minorHAnsi" w:hAnsiTheme="minorHAnsi" w:cstheme="minorHAnsi"/>
          <w:color w:val="365F91" w:themeColor="accent1" w:themeShade="BF"/>
          <w:sz w:val="24"/>
          <w:szCs w:val="24"/>
          <w:rtl/>
          <w:lang w:bidi="ar"/>
        </w:rPr>
        <w:t xml:space="preserve"> "المسار الأساسي</w:t>
      </w:r>
    </w:p>
    <w:p w14:paraId="5D75E67F" w14:textId="77777777" w:rsidR="00576B2F" w:rsidRDefault="00576B2F" w:rsidP="00576B2F">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1B61EEF4" w14:textId="50BA7B1F" w:rsidR="009846FD" w:rsidRDefault="6AA0AD61" w:rsidP="51116F86">
      <w:pPr>
        <w:pStyle w:val="HTMLPreformatted"/>
        <w:bidi/>
        <w:spacing w:line="480" w:lineRule="atLeast"/>
        <w:rPr>
          <w:lang w:bidi="ar"/>
        </w:rPr>
      </w:pPr>
      <w:r>
        <w:rPr>
          <w:noProof/>
        </w:rPr>
        <w:drawing>
          <wp:inline distT="0" distB="0" distL="0" distR="0" wp14:anchorId="10F8DC48" wp14:editId="2F5AB188">
            <wp:extent cx="4572000" cy="333375"/>
            <wp:effectExtent l="0" t="0" r="0" b="0"/>
            <wp:docPr id="1006935296" name="Picture 10069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1718BDA4" w14:textId="5DF31AB5" w:rsidR="009846FD" w:rsidRDefault="00576B2F" w:rsidP="009846FD">
      <w:pPr>
        <w:pStyle w:val="HTMLPreformatted"/>
        <w:shd w:val="clear" w:color="auto" w:fill="F8F9FA"/>
        <w:bidi/>
        <w:spacing w:line="480" w:lineRule="atLeast"/>
      </w:pPr>
      <w:r w:rsidRPr="00866085">
        <w:rPr>
          <w:rStyle w:val="y2iqfc"/>
          <w:rFonts w:asciiTheme="minorHAnsi" w:hAnsiTheme="minorHAnsi" w:cstheme="minorHAnsi"/>
          <w:color w:val="365F91" w:themeColor="accent1" w:themeShade="BF"/>
          <w:sz w:val="24"/>
          <w:szCs w:val="24"/>
          <w:rtl/>
          <w:lang w:bidi="ar"/>
        </w:rPr>
        <w:t>الشكل 7- العينة: 1-</w:t>
      </w:r>
      <w:r w:rsidRPr="00866085">
        <w:rPr>
          <w:rStyle w:val="y2iqfc"/>
          <w:rFonts w:asciiTheme="minorHAnsi" w:hAnsiTheme="minorHAnsi" w:cstheme="minorHAnsi"/>
          <w:color w:val="365F91" w:themeColor="accent1" w:themeShade="BF"/>
          <w:sz w:val="24"/>
          <w:szCs w:val="24"/>
          <w:lang w:bidi="ar"/>
        </w:rPr>
        <w:t>path1 "output"</w:t>
      </w:r>
    </w:p>
    <w:p w14:paraId="2B2FFC7E" w14:textId="16EAED76" w:rsidR="009846FD" w:rsidRDefault="009846FD" w:rsidP="009846FD">
      <w:pPr>
        <w:pStyle w:val="HTMLPreformatted"/>
        <w:shd w:val="clear" w:color="auto" w:fill="F8F9FA"/>
        <w:bidi/>
        <w:spacing w:line="480" w:lineRule="atLeast"/>
        <w:rPr>
          <w:rStyle w:val="y2iqfc"/>
          <w:rFonts w:asciiTheme="minorHAnsi" w:hAnsiTheme="minorHAnsi" w:cstheme="minorBidi"/>
          <w:color w:val="244061" w:themeColor="accent1" w:themeShade="80"/>
          <w:sz w:val="24"/>
          <w:szCs w:val="24"/>
          <w:lang w:bidi="ar"/>
        </w:rPr>
      </w:pPr>
    </w:p>
    <w:p w14:paraId="2685B363"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11B7340" w14:textId="21B7E2D4" w:rsidR="009846FD" w:rsidRDefault="009846FD" w:rsidP="009846FD">
      <w:pPr>
        <w:pStyle w:val="HTMLPreformatted"/>
        <w:shd w:val="clear" w:color="auto" w:fill="F8F9FA"/>
        <w:bidi/>
        <w:spacing w:line="480" w:lineRule="atLeast"/>
        <w:rPr>
          <w:rFonts w:asciiTheme="minorHAnsi" w:hAnsiTheme="minorHAnsi" w:cstheme="minorHAnsi"/>
          <w:b/>
          <w:bCs/>
          <w:color w:val="244061" w:themeColor="accent1" w:themeShade="80"/>
          <w:sz w:val="24"/>
          <w:szCs w:val="24"/>
          <w:rtl/>
        </w:rPr>
      </w:pPr>
      <w:r>
        <w:rPr>
          <w:rFonts w:asciiTheme="minorHAnsi" w:hAnsiTheme="minorHAnsi" w:cstheme="minorHAnsi" w:hint="cs"/>
          <w:b/>
          <w:bCs/>
          <w:color w:val="244061" w:themeColor="accent1" w:themeShade="80"/>
          <w:sz w:val="24"/>
          <w:szCs w:val="24"/>
          <w:rtl/>
        </w:rPr>
        <w:t>نموذج 2</w:t>
      </w:r>
      <w:r w:rsidRPr="00C96A51">
        <w:rPr>
          <w:rFonts w:asciiTheme="minorHAnsi" w:hAnsiTheme="minorHAnsi" w:cstheme="minorHAnsi" w:hint="cs"/>
          <w:b/>
          <w:bCs/>
          <w:color w:val="244061" w:themeColor="accent1" w:themeShade="80"/>
          <w:sz w:val="24"/>
          <w:szCs w:val="24"/>
          <w:rtl/>
        </w:rPr>
        <w:t xml:space="preserve"> : </w:t>
      </w:r>
    </w:p>
    <w:p w14:paraId="25214654" w14:textId="77777777" w:rsidR="009846FD" w:rsidRPr="00C96A51" w:rsidRDefault="009846FD" w:rsidP="009846FD">
      <w:pPr>
        <w:pStyle w:val="HTMLPreformatted"/>
        <w:shd w:val="clear" w:color="auto" w:fill="F8F9FA"/>
        <w:bidi/>
        <w:spacing w:line="480" w:lineRule="atLeast"/>
        <w:rPr>
          <w:rFonts w:asciiTheme="minorHAnsi" w:hAnsiTheme="minorHAnsi" w:cstheme="minorHAnsi"/>
          <w:b/>
          <w:bCs/>
          <w:color w:val="244061" w:themeColor="accent1" w:themeShade="80"/>
          <w:sz w:val="24"/>
          <w:szCs w:val="24"/>
          <w:rtl/>
        </w:rPr>
      </w:pPr>
      <w:r>
        <w:rPr>
          <w:noProof/>
        </w:rPr>
        <w:drawing>
          <wp:inline distT="0" distB="0" distL="0" distR="0" wp14:anchorId="5F0C6581" wp14:editId="799EDD60">
            <wp:extent cx="4031754" cy="1857814"/>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19"/>
                    <a:stretch>
                      <a:fillRect/>
                    </a:stretch>
                  </pic:blipFill>
                  <pic:spPr>
                    <a:xfrm>
                      <a:off x="0" y="0"/>
                      <a:ext cx="4077707" cy="1878989"/>
                    </a:xfrm>
                    <a:prstGeom prst="rect">
                      <a:avLst/>
                    </a:prstGeom>
                  </pic:spPr>
                </pic:pic>
              </a:graphicData>
            </a:graphic>
          </wp:inline>
        </w:drawing>
      </w:r>
    </w:p>
    <w:p w14:paraId="353F4CB9" w14:textId="736F2F3A" w:rsidR="00576B2F" w:rsidRDefault="00576B2F" w:rsidP="00576B2F">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 xml:space="preserve">الشكل 8- عينة: </w:t>
      </w:r>
      <w:r w:rsidR="000665E0">
        <w:rPr>
          <w:rStyle w:val="y2iqfc"/>
          <w:rFonts w:asciiTheme="minorHAnsi" w:hAnsiTheme="minorHAnsi" w:cstheme="minorHAnsi" w:hint="cs"/>
          <w:color w:val="365F91" w:themeColor="accent1" w:themeShade="BF"/>
          <w:sz w:val="24"/>
          <w:szCs w:val="24"/>
          <w:rtl/>
          <w:lang w:bidi="ar"/>
        </w:rPr>
        <w:t>2</w:t>
      </w:r>
      <w:r w:rsidRPr="00866085">
        <w:rPr>
          <w:rStyle w:val="y2iqfc"/>
          <w:rFonts w:asciiTheme="minorHAnsi" w:hAnsiTheme="minorHAnsi" w:cstheme="minorHAnsi"/>
          <w:color w:val="365F91" w:themeColor="accent1" w:themeShade="BF"/>
          <w:sz w:val="24"/>
          <w:szCs w:val="24"/>
          <w:rtl/>
          <w:lang w:bidi="ar"/>
        </w:rPr>
        <w:t xml:space="preserve"> مسار </w:t>
      </w:r>
      <w:r w:rsidR="000665E0">
        <w:rPr>
          <w:rStyle w:val="y2iqfc"/>
          <w:rFonts w:asciiTheme="minorHAnsi" w:hAnsiTheme="minorHAnsi" w:cstheme="minorHAnsi" w:hint="cs"/>
          <w:color w:val="365F91" w:themeColor="accent1" w:themeShade="BF"/>
          <w:sz w:val="24"/>
          <w:szCs w:val="24"/>
          <w:rtl/>
          <w:lang w:bidi="ar"/>
        </w:rPr>
        <w:t>1</w:t>
      </w:r>
    </w:p>
    <w:p w14:paraId="1981341B" w14:textId="77777777" w:rsidR="00576B2F" w:rsidRPr="00C96A51" w:rsidRDefault="00576B2F" w:rsidP="00576B2F">
      <w:pPr>
        <w:pStyle w:val="HTMLPreformatted"/>
        <w:shd w:val="clear" w:color="auto" w:fill="F8F9FA"/>
        <w:bidi/>
        <w:spacing w:line="480" w:lineRule="atLeast"/>
        <w:rPr>
          <w:rFonts w:asciiTheme="minorHAnsi" w:hAnsiTheme="minorHAnsi" w:cstheme="minorHAnsi"/>
          <w:b/>
          <w:bCs/>
          <w:color w:val="244061" w:themeColor="accent1" w:themeShade="80"/>
          <w:sz w:val="24"/>
          <w:szCs w:val="24"/>
          <w:rtl/>
        </w:rPr>
      </w:pPr>
    </w:p>
    <w:p w14:paraId="192782AB" w14:textId="77777777" w:rsidR="00486F6A" w:rsidRDefault="00486F6A" w:rsidP="00486F6A">
      <w:pPr>
        <w:pStyle w:val="HTMLPreformatted"/>
        <w:shd w:val="clear" w:color="auto" w:fill="F8F9FA"/>
        <w:bidi/>
        <w:spacing w:line="480" w:lineRule="atLeast"/>
        <w:rPr>
          <w:rFonts w:asciiTheme="minorHAnsi" w:hAnsiTheme="minorHAnsi" w:cstheme="minorHAnsi"/>
          <w:b/>
          <w:bCs/>
          <w:color w:val="244061" w:themeColor="accent1" w:themeShade="80"/>
          <w:sz w:val="24"/>
          <w:szCs w:val="24"/>
          <w:rtl/>
        </w:rPr>
      </w:pPr>
    </w:p>
    <w:p w14:paraId="10EB1D8F" w14:textId="77777777" w:rsidR="00486F6A" w:rsidRPr="00C96A51" w:rsidRDefault="00486F6A" w:rsidP="00486F6A">
      <w:pPr>
        <w:pStyle w:val="HTMLPreformatted"/>
        <w:shd w:val="clear" w:color="auto" w:fill="F8F9FA"/>
        <w:bidi/>
        <w:spacing w:line="480" w:lineRule="atLeast"/>
        <w:rPr>
          <w:rFonts w:asciiTheme="minorHAnsi" w:hAnsiTheme="minorHAnsi" w:cstheme="minorHAnsi"/>
          <w:b/>
          <w:bCs/>
          <w:color w:val="244061" w:themeColor="accent1" w:themeShade="80"/>
          <w:sz w:val="24"/>
          <w:szCs w:val="24"/>
          <w:rtl/>
        </w:rPr>
      </w:pPr>
    </w:p>
    <w:p w14:paraId="0893C376" w14:textId="51774A5A" w:rsidR="009846FD" w:rsidRDefault="009846FD" w:rsidP="009846FD">
      <w:pPr>
        <w:pStyle w:val="HTMLPreformatted"/>
        <w:shd w:val="clear" w:color="auto" w:fill="F8F9FA"/>
        <w:bidi/>
        <w:spacing w:line="480" w:lineRule="atLeast"/>
        <w:rPr>
          <w:rFonts w:asciiTheme="minorHAnsi" w:hAnsiTheme="minorHAnsi" w:cstheme="minorHAnsi"/>
          <w:color w:val="244061" w:themeColor="accent1" w:themeShade="80"/>
          <w:sz w:val="24"/>
          <w:szCs w:val="24"/>
          <w:rtl/>
        </w:rPr>
      </w:pPr>
      <w:r w:rsidRPr="51116F86">
        <w:rPr>
          <w:rFonts w:asciiTheme="minorHAnsi" w:hAnsiTheme="minorHAnsi" w:cstheme="minorBidi" w:hint="cs"/>
          <w:color w:val="244061" w:themeColor="accent1" w:themeShade="80"/>
          <w:sz w:val="24"/>
          <w:szCs w:val="24"/>
          <w:rtl/>
        </w:rPr>
        <w:lastRenderedPageBreak/>
        <w:t xml:space="preserve">المسار : </w:t>
      </w:r>
    </w:p>
    <w:p w14:paraId="6FC43295" w14:textId="5E556659" w:rsidR="009846FD" w:rsidRDefault="776FA70D" w:rsidP="51116F86">
      <w:pPr>
        <w:pStyle w:val="HTMLPreformatted"/>
        <w:bidi/>
        <w:spacing w:line="480" w:lineRule="atLeast"/>
        <w:rPr>
          <w:rtl/>
        </w:rPr>
      </w:pPr>
      <w:r>
        <w:rPr>
          <w:noProof/>
        </w:rPr>
        <w:drawing>
          <wp:inline distT="0" distB="0" distL="0" distR="0" wp14:anchorId="11CF5E67" wp14:editId="60EE8EBB">
            <wp:extent cx="4572000" cy="361950"/>
            <wp:effectExtent l="0" t="0" r="0" b="0"/>
            <wp:docPr id="1291818615" name="Picture 129181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54D56E85" w14:textId="444A5F35" w:rsidR="009846FD" w:rsidRDefault="00576B2F"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9- عينة: 1-</w:t>
      </w:r>
      <w:r w:rsidRPr="00866085">
        <w:rPr>
          <w:rStyle w:val="y2iqfc"/>
          <w:rFonts w:asciiTheme="minorHAnsi" w:hAnsiTheme="minorHAnsi" w:cstheme="minorHAnsi"/>
          <w:color w:val="365F91" w:themeColor="accent1" w:themeShade="BF"/>
          <w:sz w:val="24"/>
          <w:szCs w:val="24"/>
          <w:lang w:bidi="ar"/>
        </w:rPr>
        <w:t>path2</w:t>
      </w:r>
      <w:r w:rsidRPr="00866085">
        <w:rPr>
          <w:rStyle w:val="y2iqfc"/>
          <w:rFonts w:asciiTheme="minorHAnsi" w:hAnsiTheme="minorHAnsi" w:cstheme="minorHAnsi"/>
          <w:color w:val="365F91" w:themeColor="accent1" w:themeShade="BF"/>
          <w:sz w:val="24"/>
          <w:szCs w:val="24"/>
          <w:rtl/>
          <w:lang w:bidi="ar"/>
        </w:rPr>
        <w:t xml:space="preserve"> "إخراج"</w:t>
      </w:r>
    </w:p>
    <w:p w14:paraId="6E0B8E9D" w14:textId="77777777" w:rsidR="00576B2F" w:rsidRDefault="00576B2F" w:rsidP="00576B2F">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p>
    <w:p w14:paraId="432E0BD7" w14:textId="77777777" w:rsidR="00576B2F" w:rsidRDefault="00576B2F" w:rsidP="00576B2F">
      <w:pPr>
        <w:pStyle w:val="HTMLPreformatted"/>
        <w:shd w:val="clear" w:color="auto" w:fill="F8F9FA"/>
        <w:bidi/>
        <w:spacing w:line="480" w:lineRule="atLeast"/>
        <w:rPr>
          <w:rFonts w:asciiTheme="minorHAnsi" w:hAnsiTheme="minorHAnsi" w:cstheme="minorHAnsi"/>
          <w:color w:val="244061" w:themeColor="accent1" w:themeShade="80"/>
          <w:sz w:val="24"/>
          <w:szCs w:val="24"/>
          <w:rtl/>
        </w:rPr>
      </w:pPr>
    </w:p>
    <w:p w14:paraId="1AFDCFD7" w14:textId="77777777" w:rsidR="009846FD" w:rsidRPr="00C96A51" w:rsidRDefault="009846FD" w:rsidP="009846FD">
      <w:pPr>
        <w:pStyle w:val="HTMLPreformatted"/>
        <w:shd w:val="clear" w:color="auto" w:fill="F8F9FA"/>
        <w:bidi/>
        <w:spacing w:line="480" w:lineRule="atLeast"/>
        <w:rPr>
          <w:rFonts w:asciiTheme="minorHAnsi" w:hAnsiTheme="minorHAnsi" w:cstheme="minorHAnsi"/>
          <w:b/>
          <w:bCs/>
          <w:color w:val="244061" w:themeColor="accent1" w:themeShade="80"/>
          <w:sz w:val="24"/>
          <w:szCs w:val="24"/>
          <w:rtl/>
        </w:rPr>
      </w:pPr>
      <w:r w:rsidRPr="00C96A51">
        <w:rPr>
          <w:rFonts w:asciiTheme="minorHAnsi" w:hAnsiTheme="minorHAnsi" w:cstheme="minorHAnsi" w:hint="cs"/>
          <w:b/>
          <w:bCs/>
          <w:color w:val="244061" w:themeColor="accent1" w:themeShade="80"/>
          <w:sz w:val="24"/>
          <w:szCs w:val="24"/>
          <w:rtl/>
        </w:rPr>
        <w:t xml:space="preserve">نموذج 3 : </w:t>
      </w:r>
    </w:p>
    <w:p w14:paraId="161B37AF" w14:textId="77777777" w:rsidR="009846FD" w:rsidRDefault="307D3F04" w:rsidP="009846FD">
      <w:pPr>
        <w:pStyle w:val="HTMLPreformatted"/>
        <w:shd w:val="clear" w:color="auto" w:fill="F8F9FA"/>
        <w:bidi/>
        <w:spacing w:line="480" w:lineRule="atLeast"/>
        <w:rPr>
          <w:rtl/>
        </w:rPr>
      </w:pPr>
      <w:r>
        <w:rPr>
          <w:noProof/>
        </w:rPr>
        <w:drawing>
          <wp:inline distT="0" distB="0" distL="0" distR="0" wp14:anchorId="402D63B3" wp14:editId="46F56B08">
            <wp:extent cx="3934623"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3934623" cy="1790700"/>
                    </a:xfrm>
                    <a:prstGeom prst="rect">
                      <a:avLst/>
                    </a:prstGeom>
                  </pic:spPr>
                </pic:pic>
              </a:graphicData>
            </a:graphic>
          </wp:inline>
        </w:drawing>
      </w:r>
    </w:p>
    <w:p w14:paraId="3CE912CB" w14:textId="3B05319F" w:rsidR="00486F6A" w:rsidRDefault="00486F6A" w:rsidP="00486F6A">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1</w:t>
      </w:r>
      <w:r w:rsidR="000665E0">
        <w:rPr>
          <w:rStyle w:val="y2iqfc"/>
          <w:rFonts w:asciiTheme="minorHAnsi" w:hAnsiTheme="minorHAnsi" w:cstheme="minorHAnsi" w:hint="cs"/>
          <w:color w:val="365F91" w:themeColor="accent1" w:themeShade="BF"/>
          <w:sz w:val="24"/>
          <w:szCs w:val="24"/>
          <w:rtl/>
          <w:lang w:bidi="ar"/>
        </w:rPr>
        <w:t>0</w:t>
      </w:r>
      <w:r w:rsidRPr="00866085">
        <w:rPr>
          <w:rStyle w:val="y2iqfc"/>
          <w:rFonts w:asciiTheme="minorHAnsi" w:hAnsiTheme="minorHAnsi" w:cstheme="minorHAnsi"/>
          <w:color w:val="365F91" w:themeColor="accent1" w:themeShade="BF"/>
          <w:sz w:val="24"/>
          <w:szCs w:val="24"/>
          <w:rtl/>
          <w:lang w:bidi="ar"/>
        </w:rPr>
        <w:t>- عينة</w:t>
      </w:r>
      <w:r>
        <w:rPr>
          <w:rStyle w:val="y2iqfc"/>
          <w:rFonts w:asciiTheme="minorHAnsi" w:hAnsiTheme="minorHAnsi" w:cstheme="minorHAnsi" w:hint="cs"/>
          <w:color w:val="365F91" w:themeColor="accent1" w:themeShade="BF"/>
          <w:sz w:val="24"/>
          <w:szCs w:val="24"/>
          <w:rtl/>
          <w:lang w:bidi="ar"/>
        </w:rPr>
        <w:t>3</w:t>
      </w:r>
    </w:p>
    <w:p w14:paraId="2A80E145" w14:textId="77777777" w:rsidR="00486F6A" w:rsidRDefault="00486F6A" w:rsidP="00486F6A">
      <w:pPr>
        <w:pStyle w:val="HTMLPreformatted"/>
        <w:shd w:val="clear" w:color="auto" w:fill="F8F9FA"/>
        <w:bidi/>
        <w:spacing w:line="480" w:lineRule="atLeast"/>
        <w:rPr>
          <w:rtl/>
        </w:rPr>
      </w:pPr>
    </w:p>
    <w:p w14:paraId="6F063A74" w14:textId="41796591" w:rsidR="009846FD" w:rsidRDefault="009846FD" w:rsidP="51116F86">
      <w:pPr>
        <w:pStyle w:val="HTMLPreformatted"/>
        <w:shd w:val="clear" w:color="auto" w:fill="F8F9FA"/>
        <w:bidi/>
        <w:spacing w:line="480" w:lineRule="atLeast"/>
      </w:pPr>
      <w:r w:rsidRPr="51116F86">
        <w:rPr>
          <w:rFonts w:hint="cs"/>
          <w:rtl/>
        </w:rPr>
        <w:t xml:space="preserve">المسار </w:t>
      </w:r>
      <w:r w:rsidR="51D9487A" w:rsidRPr="51116F86">
        <w:rPr>
          <w:rtl/>
        </w:rPr>
        <w:t>:</w:t>
      </w:r>
    </w:p>
    <w:p w14:paraId="3F03223C" w14:textId="62AE99AA" w:rsidR="009846FD" w:rsidRDefault="51D9487A" w:rsidP="51116F86">
      <w:pPr>
        <w:pStyle w:val="HTMLPreformatted"/>
        <w:bidi/>
        <w:spacing w:line="480" w:lineRule="atLeast"/>
        <w:rPr>
          <w:rtl/>
        </w:rPr>
      </w:pPr>
      <w:r>
        <w:rPr>
          <w:noProof/>
        </w:rPr>
        <w:drawing>
          <wp:inline distT="0" distB="0" distL="0" distR="0" wp14:anchorId="35A34AAF" wp14:editId="5C95EF1D">
            <wp:extent cx="4572000" cy="333375"/>
            <wp:effectExtent l="0" t="0" r="0" b="0"/>
            <wp:docPr id="1075943574" name="Picture 107594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1B043EC2" w14:textId="23B01FC4" w:rsidR="009846FD" w:rsidRDefault="00486F6A" w:rsidP="00EC4069">
      <w:pPr>
        <w:pStyle w:val="HTMLPreformatted"/>
        <w:shd w:val="clear" w:color="auto" w:fill="F8F9FA"/>
        <w:bidi/>
        <w:spacing w:line="480" w:lineRule="atLeast"/>
        <w:rPr>
          <w:rFonts w:asciiTheme="minorHAnsi" w:hAnsiTheme="minorHAnsi" w:cstheme="minorHAnsi"/>
          <w:color w:val="244061" w:themeColor="accent1" w:themeShade="80"/>
          <w:sz w:val="24"/>
          <w:szCs w:val="24"/>
          <w:rtl/>
        </w:rPr>
      </w:pPr>
      <w:r w:rsidRPr="00866085">
        <w:rPr>
          <w:rStyle w:val="y2iqfc"/>
          <w:rFonts w:asciiTheme="minorHAnsi" w:hAnsiTheme="minorHAnsi" w:cstheme="minorHAnsi"/>
          <w:color w:val="365F91" w:themeColor="accent1" w:themeShade="BF"/>
          <w:sz w:val="24"/>
          <w:szCs w:val="24"/>
          <w:rtl/>
          <w:lang w:bidi="ar"/>
        </w:rPr>
        <w:t>الشكل 1</w:t>
      </w:r>
      <w:r w:rsidR="000665E0">
        <w:rPr>
          <w:rStyle w:val="y2iqfc"/>
          <w:rFonts w:asciiTheme="minorHAnsi" w:hAnsiTheme="minorHAnsi" w:cstheme="minorHAnsi" w:hint="cs"/>
          <w:color w:val="365F91" w:themeColor="accent1" w:themeShade="BF"/>
          <w:sz w:val="24"/>
          <w:szCs w:val="24"/>
          <w:rtl/>
          <w:lang w:bidi="ar"/>
        </w:rPr>
        <w:t>1</w:t>
      </w:r>
      <w:r w:rsidRPr="00866085">
        <w:rPr>
          <w:rStyle w:val="y2iqfc"/>
          <w:rFonts w:asciiTheme="minorHAnsi" w:hAnsiTheme="minorHAnsi" w:cstheme="minorHAnsi"/>
          <w:color w:val="365F91" w:themeColor="accent1" w:themeShade="BF"/>
          <w:sz w:val="24"/>
          <w:szCs w:val="24"/>
          <w:rtl/>
          <w:lang w:bidi="ar"/>
        </w:rPr>
        <w:t>- عينة: 3 "</w:t>
      </w:r>
      <w:r>
        <w:rPr>
          <w:rStyle w:val="y2iqfc"/>
          <w:rFonts w:asciiTheme="minorHAnsi" w:hAnsiTheme="minorHAnsi" w:cstheme="minorHAnsi" w:hint="cs"/>
          <w:color w:val="365F91" w:themeColor="accent1" w:themeShade="BF"/>
          <w:sz w:val="24"/>
          <w:szCs w:val="24"/>
          <w:rtl/>
          <w:lang w:bidi="ar"/>
        </w:rPr>
        <w:t>إ</w:t>
      </w:r>
      <w:r w:rsidRPr="00866085">
        <w:rPr>
          <w:rStyle w:val="y2iqfc"/>
          <w:rFonts w:asciiTheme="minorHAnsi" w:hAnsiTheme="minorHAnsi" w:cstheme="minorHAnsi"/>
          <w:color w:val="365F91" w:themeColor="accent1" w:themeShade="BF"/>
          <w:sz w:val="24"/>
          <w:szCs w:val="24"/>
          <w:rtl/>
          <w:lang w:bidi="ar"/>
        </w:rPr>
        <w:t>خر</w:t>
      </w:r>
      <w:r>
        <w:rPr>
          <w:rStyle w:val="y2iqfc"/>
          <w:rFonts w:asciiTheme="minorHAnsi" w:hAnsiTheme="minorHAnsi" w:cstheme="minorHAnsi" w:hint="cs"/>
          <w:color w:val="365F91" w:themeColor="accent1" w:themeShade="BF"/>
          <w:sz w:val="24"/>
          <w:szCs w:val="24"/>
          <w:rtl/>
          <w:lang w:bidi="ar"/>
        </w:rPr>
        <w:t>ا</w:t>
      </w:r>
      <w:r w:rsidRPr="00866085">
        <w:rPr>
          <w:rStyle w:val="y2iqfc"/>
          <w:rFonts w:asciiTheme="minorHAnsi" w:hAnsiTheme="minorHAnsi" w:cstheme="minorHAnsi"/>
          <w:color w:val="365F91" w:themeColor="accent1" w:themeShade="BF"/>
          <w:sz w:val="24"/>
          <w:szCs w:val="24"/>
          <w:rtl/>
          <w:lang w:bidi="ar"/>
        </w:rPr>
        <w:t>ج</w:t>
      </w:r>
    </w:p>
    <w:p w14:paraId="4BDD0ECF" w14:textId="2208BABF" w:rsidR="009846FD"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r w:rsidRPr="00577B44">
        <w:rPr>
          <w:rStyle w:val="y2iqfc"/>
          <w:rFonts w:asciiTheme="minorHAnsi" w:hAnsiTheme="minorHAnsi" w:cstheme="minorHAnsi"/>
          <w:color w:val="244061" w:themeColor="accent1" w:themeShade="80"/>
          <w:sz w:val="24"/>
          <w:szCs w:val="24"/>
          <w:rtl/>
          <w:lang w:bidi="ar"/>
        </w:rPr>
        <w:t>ملحوظة: لا تعني الأقواس مسارًا محددًا لتحديد مجريات الأمور ، فقط للاتجاهات</w:t>
      </w:r>
      <w:r>
        <w:rPr>
          <w:rStyle w:val="y2iqfc"/>
          <w:rFonts w:asciiTheme="minorHAnsi" w:hAnsiTheme="minorHAnsi" w:cstheme="minorHAnsi" w:hint="cs"/>
          <w:color w:val="244061" w:themeColor="accent1" w:themeShade="80"/>
          <w:sz w:val="24"/>
          <w:szCs w:val="24"/>
          <w:rtl/>
          <w:lang w:bidi="ar"/>
        </w:rPr>
        <w:t xml:space="preserve"> .</w:t>
      </w:r>
    </w:p>
    <w:p w14:paraId="4335E0AC" w14:textId="77777777" w:rsidR="00EC2FBA" w:rsidRDefault="00EC2FBA" w:rsidP="00EC2FB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7DED829E" w14:textId="77777777" w:rsidR="00EC4069" w:rsidRDefault="00EC4069" w:rsidP="00EC4069">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09ADAF47"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054B07C"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967501D"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503190E4"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7499CF74"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1B0D508"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48818D83"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0F1C24B4" w14:textId="77777777" w:rsidR="00486F6A" w:rsidRDefault="00486F6A" w:rsidP="00486F6A">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lang w:bidi="ar"/>
        </w:rPr>
      </w:pPr>
    </w:p>
    <w:p w14:paraId="21741B48" w14:textId="27CF0839" w:rsidR="00EC2FBA" w:rsidRDefault="00EC2FBA" w:rsidP="00EC2FBA">
      <w:pPr>
        <w:pStyle w:val="HTMLPreformatted"/>
        <w:shd w:val="clear" w:color="auto" w:fill="F8F9FA"/>
        <w:bidi/>
        <w:spacing w:line="480" w:lineRule="atLeast"/>
        <w:rPr>
          <w:rStyle w:val="y2iqfc"/>
          <w:rFonts w:asciiTheme="minorHAnsi" w:hAnsiTheme="minorHAnsi" w:cstheme="minorHAnsi"/>
          <w:b/>
          <w:bCs/>
          <w:color w:val="244061" w:themeColor="accent1" w:themeShade="80"/>
          <w:sz w:val="24"/>
          <w:szCs w:val="24"/>
          <w:rtl/>
        </w:rPr>
      </w:pPr>
      <w:r w:rsidRPr="00EC2FBA">
        <w:rPr>
          <w:rStyle w:val="y2iqfc"/>
          <w:rFonts w:asciiTheme="minorHAnsi" w:hAnsiTheme="minorHAnsi" w:cstheme="minorHAnsi" w:hint="cs"/>
          <w:b/>
          <w:bCs/>
          <w:color w:val="244061" w:themeColor="accent1" w:themeShade="80"/>
          <w:sz w:val="24"/>
          <w:szCs w:val="24"/>
          <w:rtl/>
        </w:rPr>
        <w:t xml:space="preserve">نموذج واقعي : </w:t>
      </w:r>
      <w:r>
        <w:rPr>
          <w:rStyle w:val="y2iqfc"/>
          <w:rFonts w:asciiTheme="minorHAnsi" w:hAnsiTheme="minorHAnsi" w:cstheme="minorHAnsi" w:hint="cs"/>
          <w:b/>
          <w:bCs/>
          <w:color w:val="244061" w:themeColor="accent1" w:themeShade="80"/>
          <w:sz w:val="24"/>
          <w:szCs w:val="24"/>
          <w:rtl/>
        </w:rPr>
        <w:t xml:space="preserve"> </w:t>
      </w:r>
    </w:p>
    <w:p w14:paraId="4A8568B3" w14:textId="77777777" w:rsidR="00EC4069" w:rsidRDefault="00EC4069" w:rsidP="00EC4069">
      <w:pPr>
        <w:pStyle w:val="HTMLPreformatted"/>
        <w:shd w:val="clear" w:color="auto" w:fill="F8F9FA"/>
        <w:bidi/>
        <w:spacing w:line="480" w:lineRule="atLeast"/>
        <w:rPr>
          <w:rFonts w:asciiTheme="minorHAnsi" w:hAnsiTheme="minorHAnsi" w:cstheme="minorHAnsi"/>
          <w:b/>
          <w:bCs/>
          <w:color w:val="4F81BD" w:themeColor="accent1"/>
          <w:sz w:val="24"/>
          <w:szCs w:val="24"/>
        </w:rPr>
      </w:pPr>
    </w:p>
    <w:p w14:paraId="2BF604EE" w14:textId="41C5F07F" w:rsidR="00EC2FBA" w:rsidRDefault="00EC2FBA" w:rsidP="00EC4069">
      <w:pPr>
        <w:pStyle w:val="HTMLPreformatted"/>
        <w:shd w:val="clear" w:color="auto" w:fill="F8F9FA"/>
        <w:bidi/>
        <w:spacing w:line="480" w:lineRule="atLeast"/>
        <w:rPr>
          <w:rFonts w:asciiTheme="minorHAnsi" w:hAnsiTheme="minorHAnsi" w:cstheme="minorHAnsi"/>
          <w:b/>
          <w:bCs/>
          <w:color w:val="4F81BD" w:themeColor="accent1"/>
          <w:sz w:val="24"/>
          <w:szCs w:val="24"/>
        </w:rPr>
      </w:pPr>
      <w:r>
        <w:rPr>
          <w:rFonts w:asciiTheme="minorHAnsi" w:hAnsiTheme="minorHAnsi" w:cstheme="minorHAnsi" w:hint="cs"/>
          <w:b/>
          <w:bCs/>
          <w:noProof/>
          <w:color w:val="4F81BD" w:themeColor="accent1"/>
          <w:sz w:val="24"/>
          <w:szCs w:val="24"/>
          <w:rtl/>
          <w:lang w:val="ar-SA"/>
        </w:rPr>
        <w:drawing>
          <wp:inline distT="0" distB="0" distL="0" distR="0" wp14:anchorId="0CE13FAD" wp14:editId="51162D09">
            <wp:extent cx="2237279" cy="3606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3273" cy="3632595"/>
                    </a:xfrm>
                    <a:prstGeom prst="rect">
                      <a:avLst/>
                    </a:prstGeom>
                  </pic:spPr>
                </pic:pic>
              </a:graphicData>
            </a:graphic>
          </wp:inline>
        </w:drawing>
      </w:r>
      <w:r w:rsidR="005676BB">
        <w:rPr>
          <w:rFonts w:asciiTheme="minorHAnsi" w:hAnsiTheme="minorHAnsi" w:cstheme="minorHAnsi"/>
          <w:b/>
          <w:bCs/>
          <w:color w:val="4F81BD" w:themeColor="accent1"/>
          <w:sz w:val="24"/>
          <w:szCs w:val="24"/>
        </w:rPr>
        <w:t xml:space="preserve">     </w:t>
      </w:r>
      <w:r w:rsidR="005676BB">
        <w:rPr>
          <w:rFonts w:asciiTheme="minorHAnsi" w:hAnsiTheme="minorHAnsi" w:cstheme="minorHAnsi"/>
          <w:b/>
          <w:bCs/>
          <w:noProof/>
          <w:color w:val="4F81BD" w:themeColor="accent1"/>
          <w:sz w:val="24"/>
          <w:szCs w:val="24"/>
        </w:rPr>
        <w:drawing>
          <wp:inline distT="0" distB="0" distL="0" distR="0" wp14:anchorId="10038DA3" wp14:editId="5BB4F51B">
            <wp:extent cx="2117022" cy="36291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2127797" cy="3647650"/>
                    </a:xfrm>
                    <a:prstGeom prst="rect">
                      <a:avLst/>
                    </a:prstGeom>
                  </pic:spPr>
                </pic:pic>
              </a:graphicData>
            </a:graphic>
          </wp:inline>
        </w:drawing>
      </w:r>
      <w:r w:rsidR="005676BB">
        <w:rPr>
          <w:rFonts w:asciiTheme="minorHAnsi" w:hAnsiTheme="minorHAnsi" w:cstheme="minorHAnsi"/>
          <w:b/>
          <w:bCs/>
          <w:color w:val="4F81BD" w:themeColor="accent1"/>
          <w:sz w:val="24"/>
          <w:szCs w:val="24"/>
        </w:rPr>
        <w:t xml:space="preserve">                               </w:t>
      </w:r>
    </w:p>
    <w:p w14:paraId="760AAA48" w14:textId="41C800AF" w:rsidR="00EC4069" w:rsidRPr="00EC4069" w:rsidRDefault="00EC4069" w:rsidP="00EC4069">
      <w:pPr>
        <w:pStyle w:val="HTMLPreformatted"/>
        <w:shd w:val="clear" w:color="auto" w:fill="F8F9FA"/>
        <w:bidi/>
        <w:spacing w:line="480" w:lineRule="atLeast"/>
        <w:rPr>
          <w:rFonts w:asciiTheme="minorHAnsi" w:hAnsiTheme="minorHAnsi" w:cstheme="minorHAnsi"/>
          <w:i/>
          <w:iCs/>
          <w:color w:val="365F91" w:themeColor="accent1" w:themeShade="BF"/>
          <w:sz w:val="22"/>
          <w:szCs w:val="22"/>
          <w:rtl/>
        </w:rPr>
      </w:pPr>
      <w:r w:rsidRPr="00EC4069">
        <w:rPr>
          <w:rFonts w:asciiTheme="minorHAnsi" w:hAnsiTheme="minorHAnsi" w:cstheme="minorHAnsi"/>
          <w:i/>
          <w:iCs/>
          <w:color w:val="365F91" w:themeColor="accent1" w:themeShade="BF"/>
          <w:sz w:val="22"/>
          <w:szCs w:val="22"/>
          <w:rtl/>
        </w:rPr>
        <w:t>الشكل</w:t>
      </w:r>
      <w:r w:rsidR="00E80FB1">
        <w:rPr>
          <w:rFonts w:asciiTheme="minorHAnsi" w:hAnsiTheme="minorHAnsi" w:cstheme="minorHAnsi" w:hint="cs"/>
          <w:i/>
          <w:iCs/>
          <w:color w:val="365F91" w:themeColor="accent1" w:themeShade="BF"/>
          <w:sz w:val="22"/>
          <w:szCs w:val="22"/>
          <w:rtl/>
        </w:rPr>
        <w:t>12</w:t>
      </w:r>
      <w:r w:rsidRPr="00EC4069">
        <w:rPr>
          <w:rFonts w:asciiTheme="minorHAnsi" w:hAnsiTheme="minorHAnsi" w:cstheme="minorHAnsi"/>
          <w:i/>
          <w:iCs/>
          <w:color w:val="365F91" w:themeColor="accent1" w:themeShade="BF"/>
          <w:sz w:val="22"/>
          <w:szCs w:val="22"/>
          <w:rtl/>
        </w:rPr>
        <w:t xml:space="preserve"> : نموذج واقعي لمواقع المنازل والمستودع </w:t>
      </w:r>
      <w:r w:rsidR="000665E0">
        <w:rPr>
          <w:rFonts w:asciiTheme="minorHAnsi" w:hAnsiTheme="minorHAnsi" w:cstheme="minorHAnsi" w:hint="cs"/>
          <w:i/>
          <w:iCs/>
          <w:color w:val="365F91" w:themeColor="accent1" w:themeShade="BF"/>
          <w:sz w:val="22"/>
          <w:szCs w:val="22"/>
          <w:rtl/>
        </w:rPr>
        <w:t xml:space="preserve">                                     </w:t>
      </w:r>
      <w:r w:rsidR="000665E0" w:rsidRPr="00EC4069">
        <w:rPr>
          <w:rFonts w:asciiTheme="minorHAnsi" w:hAnsiTheme="minorHAnsi" w:cstheme="minorHAnsi"/>
          <w:i/>
          <w:iCs/>
          <w:color w:val="365F91" w:themeColor="accent1" w:themeShade="BF"/>
          <w:sz w:val="22"/>
          <w:szCs w:val="22"/>
          <w:rtl/>
        </w:rPr>
        <w:t>الشك</w:t>
      </w:r>
      <w:r w:rsidR="000665E0">
        <w:rPr>
          <w:rFonts w:asciiTheme="minorHAnsi" w:hAnsiTheme="minorHAnsi" w:cstheme="minorHAnsi" w:hint="cs"/>
          <w:i/>
          <w:iCs/>
          <w:color w:val="365F91" w:themeColor="accent1" w:themeShade="BF"/>
          <w:sz w:val="22"/>
          <w:szCs w:val="22"/>
          <w:rtl/>
        </w:rPr>
        <w:t xml:space="preserve">ل </w:t>
      </w:r>
      <w:r w:rsidR="00E80FB1">
        <w:rPr>
          <w:rFonts w:asciiTheme="minorHAnsi" w:hAnsiTheme="minorHAnsi" w:cstheme="minorHAnsi" w:hint="cs"/>
          <w:i/>
          <w:iCs/>
          <w:color w:val="365F91" w:themeColor="accent1" w:themeShade="BF"/>
          <w:sz w:val="22"/>
          <w:szCs w:val="22"/>
          <w:rtl/>
        </w:rPr>
        <w:t>13</w:t>
      </w:r>
      <w:r w:rsidR="000665E0" w:rsidRPr="00EC4069">
        <w:rPr>
          <w:rFonts w:asciiTheme="minorHAnsi" w:hAnsiTheme="minorHAnsi" w:cstheme="minorHAnsi"/>
          <w:i/>
          <w:iCs/>
          <w:color w:val="365F91" w:themeColor="accent1" w:themeShade="BF"/>
          <w:sz w:val="22"/>
          <w:szCs w:val="22"/>
          <w:rtl/>
        </w:rPr>
        <w:t xml:space="preserve"> : نموذج واقعي </w:t>
      </w:r>
      <w:r w:rsidR="000665E0">
        <w:rPr>
          <w:rFonts w:asciiTheme="minorHAnsi" w:hAnsiTheme="minorHAnsi" w:cstheme="minorHAnsi" w:hint="cs"/>
          <w:i/>
          <w:iCs/>
          <w:color w:val="365F91" w:themeColor="accent1" w:themeShade="BF"/>
          <w:sz w:val="22"/>
          <w:szCs w:val="22"/>
          <w:rtl/>
        </w:rPr>
        <w:t>لمسار</w:t>
      </w:r>
    </w:p>
    <w:p w14:paraId="344043D2" w14:textId="4405AE19" w:rsidR="009846FD" w:rsidRDefault="009846FD" w:rsidP="00EC4069">
      <w:pPr>
        <w:pStyle w:val="Heading3"/>
        <w:bidi/>
        <w:rPr>
          <w:rStyle w:val="y2iqfc"/>
          <w:rFonts w:asciiTheme="minorHAnsi" w:hAnsiTheme="minorHAnsi" w:cstheme="minorHAnsi"/>
          <w:color w:val="244061" w:themeColor="accent1" w:themeShade="80"/>
          <w:sz w:val="28"/>
          <w:szCs w:val="28"/>
          <w:rtl/>
          <w:lang w:bidi="ar"/>
        </w:rPr>
      </w:pPr>
    </w:p>
    <w:p w14:paraId="0DA8F6B1" w14:textId="77777777" w:rsidR="001A18F4" w:rsidRDefault="001A18F4" w:rsidP="001A18F4">
      <w:pPr>
        <w:bidi/>
        <w:rPr>
          <w:rtl/>
          <w:lang w:bidi="ar"/>
        </w:rPr>
      </w:pPr>
    </w:p>
    <w:p w14:paraId="4BF0E16C" w14:textId="77777777" w:rsidR="001A18F4" w:rsidRPr="001A18F4" w:rsidRDefault="001A18F4" w:rsidP="001A18F4">
      <w:pPr>
        <w:bidi/>
        <w:rPr>
          <w:rtl/>
          <w:lang w:bidi="ar"/>
        </w:rPr>
      </w:pPr>
    </w:p>
    <w:p w14:paraId="2076A7A2" w14:textId="77777777" w:rsidR="009846FD" w:rsidRDefault="009846FD" w:rsidP="009846FD">
      <w:pPr>
        <w:bidi/>
        <w:rPr>
          <w:rtl/>
          <w:lang w:bidi="ar"/>
        </w:rPr>
      </w:pPr>
    </w:p>
    <w:p w14:paraId="0309AB40" w14:textId="77777777" w:rsidR="009846FD" w:rsidRPr="00577B44" w:rsidRDefault="009846FD" w:rsidP="009846FD">
      <w:pPr>
        <w:bidi/>
        <w:rPr>
          <w:rtl/>
          <w:lang w:bidi="ar"/>
        </w:rPr>
      </w:pPr>
    </w:p>
    <w:p w14:paraId="5CDD0D31" w14:textId="77777777" w:rsidR="009846FD" w:rsidRDefault="009846FD" w:rsidP="009846FD">
      <w:pPr>
        <w:bidi/>
        <w:rPr>
          <w:rtl/>
        </w:rPr>
      </w:pPr>
    </w:p>
    <w:p w14:paraId="0EF64E82" w14:textId="77777777" w:rsidR="00AE3E05" w:rsidRDefault="00AE3E05" w:rsidP="00AE3E05">
      <w:pPr>
        <w:bidi/>
        <w:rPr>
          <w:rtl/>
        </w:rPr>
      </w:pPr>
    </w:p>
    <w:p w14:paraId="274FED44" w14:textId="6309F56F" w:rsidR="009846FD" w:rsidRPr="00AC2A53" w:rsidRDefault="009A2A11" w:rsidP="009846FD">
      <w:pPr>
        <w:pStyle w:val="Heading1"/>
        <w:bidi/>
        <w:rPr>
          <w:rStyle w:val="y2iqfc"/>
          <w:rFonts w:asciiTheme="majorBidi" w:hAnsiTheme="majorBidi" w:cstheme="majorBidi"/>
          <w:color w:val="365F91" w:themeColor="accent1" w:themeShade="BF"/>
          <w:sz w:val="32"/>
          <w:szCs w:val="32"/>
          <w:rtl/>
          <w:lang w:bidi="ar"/>
        </w:rPr>
      </w:pPr>
      <w:r>
        <w:rPr>
          <w:rStyle w:val="y2iqfc"/>
          <w:rFonts w:asciiTheme="majorBidi" w:hAnsiTheme="majorBidi" w:cstheme="majorBidi" w:hint="cs"/>
          <w:color w:val="365F91" w:themeColor="accent1" w:themeShade="BF"/>
          <w:sz w:val="32"/>
          <w:szCs w:val="32"/>
          <w:rtl/>
          <w:lang w:bidi="ar"/>
        </w:rPr>
        <w:t>3</w:t>
      </w:r>
      <w:r w:rsidR="009846FD" w:rsidRPr="00AC2A53">
        <w:rPr>
          <w:rStyle w:val="y2iqfc"/>
          <w:rFonts w:asciiTheme="majorBidi" w:hAnsiTheme="majorBidi" w:cstheme="majorBidi"/>
          <w:color w:val="365F91" w:themeColor="accent1" w:themeShade="BF"/>
          <w:sz w:val="32"/>
          <w:szCs w:val="32"/>
          <w:rtl/>
          <w:lang w:bidi="ar"/>
        </w:rPr>
        <w:t xml:space="preserve"> العمل المستقبلي</w:t>
      </w:r>
      <w:r w:rsidR="00483837">
        <w:rPr>
          <w:rStyle w:val="y2iqfc"/>
          <w:rFonts w:asciiTheme="majorBidi" w:hAnsiTheme="majorBidi" w:cstheme="majorBidi"/>
          <w:color w:val="365F91" w:themeColor="accent1" w:themeShade="BF"/>
          <w:sz w:val="32"/>
          <w:szCs w:val="32"/>
          <w:lang w:bidi="ar"/>
        </w:rPr>
        <w:t xml:space="preserve"> </w:t>
      </w:r>
    </w:p>
    <w:p w14:paraId="404E02B9"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 xml:space="preserve">من خلال البحث والتحقيق ، توصلنا إلى خوارزميات تسمى </w:t>
      </w:r>
      <w:r w:rsidRPr="00AC2A53">
        <w:rPr>
          <w:rStyle w:val="y2iqfc"/>
          <w:rFonts w:asciiTheme="minorHAnsi" w:hAnsiTheme="minorHAnsi" w:cstheme="minorHAnsi"/>
          <w:color w:val="365F91" w:themeColor="accent1" w:themeShade="BF"/>
          <w:sz w:val="24"/>
          <w:szCs w:val="24"/>
          <w:lang w:bidi="ar"/>
        </w:rPr>
        <w:t>metahoristic</w:t>
      </w:r>
      <w:r w:rsidRPr="00AC2A53">
        <w:rPr>
          <w:rStyle w:val="y2iqfc"/>
          <w:rFonts w:asciiTheme="minorHAnsi" w:hAnsiTheme="minorHAnsi" w:cstheme="minorHAnsi"/>
          <w:color w:val="365F91" w:themeColor="accent1" w:themeShade="BF"/>
          <w:sz w:val="24"/>
          <w:szCs w:val="24"/>
          <w:rtl/>
          <w:lang w:bidi="ar"/>
        </w:rPr>
        <w:t xml:space="preserve"> ، وهي مجموعة متنوعة من الخوارزميات المستوحاة من الطبيعة والتي تساعد في تحسين عمل ملعقة شاي ، للوصول إلى حل أفضل ونتائج أكثر كفاءة.</w:t>
      </w:r>
    </w:p>
    <w:p w14:paraId="0BCB55D1"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Pr>
          <w:rStyle w:val="y2iqfc"/>
          <w:rFonts w:asciiTheme="minorHAnsi" w:hAnsiTheme="minorHAnsi" w:cstheme="minorHAnsi" w:hint="cs"/>
          <w:color w:val="365F91" w:themeColor="accent1" w:themeShade="BF"/>
          <w:sz w:val="24"/>
          <w:szCs w:val="24"/>
          <w:rtl/>
          <w:lang w:bidi="ar"/>
        </w:rPr>
        <w:t>وهذه بعض</w:t>
      </w:r>
      <w:r w:rsidRPr="00AC2A53">
        <w:rPr>
          <w:rStyle w:val="y2iqfc"/>
          <w:rFonts w:asciiTheme="minorHAnsi" w:hAnsiTheme="minorHAnsi" w:cstheme="minorHAnsi"/>
          <w:color w:val="365F91" w:themeColor="accent1" w:themeShade="BF"/>
          <w:sz w:val="24"/>
          <w:szCs w:val="24"/>
          <w:rtl/>
          <w:lang w:bidi="ar"/>
        </w:rPr>
        <w:t xml:space="preserve"> ا</w:t>
      </w:r>
      <w:r>
        <w:rPr>
          <w:rStyle w:val="y2iqfc"/>
          <w:rFonts w:asciiTheme="minorHAnsi" w:hAnsiTheme="minorHAnsi" w:cstheme="minorHAnsi" w:hint="cs"/>
          <w:color w:val="365F91" w:themeColor="accent1" w:themeShade="BF"/>
          <w:sz w:val="24"/>
          <w:szCs w:val="24"/>
          <w:rtl/>
          <w:lang w:bidi="ar"/>
        </w:rPr>
        <w:t>لأساليب ل</w:t>
      </w:r>
      <w:r w:rsidRPr="00AC2A53">
        <w:rPr>
          <w:rStyle w:val="y2iqfc"/>
          <w:rFonts w:asciiTheme="minorHAnsi" w:hAnsiTheme="minorHAnsi" w:cstheme="minorHAnsi"/>
          <w:color w:val="365F91" w:themeColor="accent1" w:themeShade="BF"/>
          <w:sz w:val="24"/>
          <w:szCs w:val="24"/>
          <w:rtl/>
          <w:lang w:bidi="ar"/>
        </w:rPr>
        <w:t xml:space="preserve">تحسين كفاءة </w:t>
      </w:r>
      <w:r w:rsidRPr="00AC2A53">
        <w:rPr>
          <w:rStyle w:val="y2iqfc"/>
          <w:rFonts w:asciiTheme="minorHAnsi" w:hAnsiTheme="minorHAnsi" w:cstheme="minorHAnsi"/>
          <w:color w:val="365F91" w:themeColor="accent1" w:themeShade="BF"/>
          <w:sz w:val="24"/>
          <w:szCs w:val="24"/>
          <w:lang w:bidi="ar"/>
        </w:rPr>
        <w:t>TSP</w:t>
      </w:r>
      <w:r w:rsidRPr="00AC2A53">
        <w:rPr>
          <w:rStyle w:val="y2iqfc"/>
          <w:rFonts w:asciiTheme="minorHAnsi" w:hAnsiTheme="minorHAnsi" w:cstheme="minorHAnsi"/>
          <w:color w:val="365F91" w:themeColor="accent1" w:themeShade="BF"/>
          <w:sz w:val="24"/>
          <w:szCs w:val="24"/>
          <w:rtl/>
          <w:lang w:bidi="ar"/>
        </w:rPr>
        <w:t xml:space="preserve"> مثل </w:t>
      </w:r>
      <w:r w:rsidRPr="00AC2A53">
        <w:rPr>
          <w:rStyle w:val="y2iqfc"/>
          <w:rFonts w:asciiTheme="minorHAnsi" w:hAnsiTheme="minorHAnsi" w:cstheme="minorHAnsi"/>
          <w:color w:val="365F91" w:themeColor="accent1" w:themeShade="BF"/>
          <w:sz w:val="24"/>
          <w:szCs w:val="24"/>
          <w:lang w:bidi="ar"/>
        </w:rPr>
        <w:t>PSO</w:t>
      </w:r>
      <w:r w:rsidRPr="00AC2A53">
        <w:rPr>
          <w:rStyle w:val="y2iqfc"/>
          <w:rFonts w:asciiTheme="minorHAnsi" w:hAnsiTheme="minorHAnsi" w:cstheme="minorHAnsi"/>
          <w:color w:val="365F91" w:themeColor="accent1" w:themeShade="BF"/>
          <w:sz w:val="24"/>
          <w:szCs w:val="24"/>
          <w:rtl/>
          <w:lang w:bidi="ar"/>
        </w:rPr>
        <w:t xml:space="preserve"> ومستعمرة النمل</w:t>
      </w:r>
    </w:p>
    <w:p w14:paraId="12A7E7E7"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p>
    <w:p w14:paraId="4E784C81"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p>
    <w:p w14:paraId="781BC48E"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b/>
          <w:bCs/>
          <w:color w:val="365F91" w:themeColor="accent1" w:themeShade="BF"/>
          <w:sz w:val="24"/>
          <w:szCs w:val="24"/>
          <w:u w:val="single"/>
          <w:rtl/>
          <w:lang w:bidi="ar"/>
        </w:rPr>
      </w:pPr>
    </w:p>
    <w:p w14:paraId="5C5077AA"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b/>
          <w:bCs/>
          <w:color w:val="365F91" w:themeColor="accent1" w:themeShade="BF"/>
          <w:sz w:val="24"/>
          <w:szCs w:val="24"/>
          <w:u w:val="single"/>
          <w:rtl/>
          <w:lang w:bidi="ar"/>
        </w:rPr>
      </w:pPr>
      <w:r w:rsidRPr="00AC2A53">
        <w:rPr>
          <w:rStyle w:val="y2iqfc"/>
          <w:rFonts w:asciiTheme="minorHAnsi" w:hAnsiTheme="minorHAnsi" w:cstheme="minorHAnsi"/>
          <w:b/>
          <w:bCs/>
          <w:color w:val="365F91" w:themeColor="accent1" w:themeShade="BF"/>
          <w:sz w:val="24"/>
          <w:szCs w:val="24"/>
          <w:u w:val="single"/>
          <w:rtl/>
          <w:lang w:bidi="ar"/>
        </w:rPr>
        <w:t>خوارزمية مستعمرة النمل:</w:t>
      </w:r>
    </w:p>
    <w:p w14:paraId="160BAD2C"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 xml:space="preserve">تعد خوارزمية مستعمرة النمل أداة لحل </w:t>
      </w:r>
      <w:r w:rsidRPr="00AC2A53">
        <w:rPr>
          <w:rStyle w:val="y2iqfc"/>
          <w:rFonts w:asciiTheme="minorHAnsi" w:hAnsiTheme="minorHAnsi" w:cstheme="minorHAnsi"/>
          <w:color w:val="365F91" w:themeColor="accent1" w:themeShade="BF"/>
          <w:sz w:val="24"/>
          <w:szCs w:val="24"/>
          <w:lang w:bidi="ar"/>
        </w:rPr>
        <w:t>TSP</w:t>
      </w:r>
      <w:r w:rsidRPr="00AC2A53">
        <w:rPr>
          <w:rStyle w:val="y2iqfc"/>
          <w:rFonts w:asciiTheme="minorHAnsi" w:hAnsiTheme="minorHAnsi" w:cstheme="minorHAnsi"/>
          <w:color w:val="365F91" w:themeColor="accent1" w:themeShade="BF"/>
          <w:sz w:val="24"/>
          <w:szCs w:val="24"/>
          <w:rtl/>
          <w:lang w:bidi="ar"/>
        </w:rPr>
        <w:t xml:space="preserve"> التي اقترحها </w:t>
      </w:r>
      <w:r w:rsidRPr="00AC2A53">
        <w:rPr>
          <w:rStyle w:val="y2iqfc"/>
          <w:rFonts w:asciiTheme="minorHAnsi" w:hAnsiTheme="minorHAnsi" w:cstheme="minorHAnsi"/>
          <w:color w:val="365F91" w:themeColor="accent1" w:themeShade="BF"/>
          <w:sz w:val="24"/>
          <w:szCs w:val="24"/>
          <w:lang w:bidi="ar"/>
        </w:rPr>
        <w:t>Durrigo et al</w:t>
      </w:r>
      <w:r w:rsidRPr="00AC2A53">
        <w:rPr>
          <w:rStyle w:val="y2iqfc"/>
          <w:rFonts w:asciiTheme="minorHAnsi" w:hAnsiTheme="minorHAnsi" w:cstheme="minorHAnsi"/>
          <w:color w:val="365F91" w:themeColor="accent1" w:themeShade="BF"/>
          <w:sz w:val="24"/>
          <w:szCs w:val="24"/>
          <w:rtl/>
          <w:lang w:bidi="ar"/>
        </w:rPr>
        <w:t xml:space="preserve"> في عام 1992. هذه الخوارزمية التي تعد مثالاً لأنظمة التشغيل المتعدد مستوحاة من سلوك النمل الحقيقي في العثور على الغذاء ، حيث يكون كل مشغل هو نملة اصطناعية. بشكل عام ، من أجل تحسين </w:t>
      </w:r>
      <w:r w:rsidRPr="00AC2A53">
        <w:rPr>
          <w:rStyle w:val="y2iqfc"/>
          <w:rFonts w:asciiTheme="minorHAnsi" w:hAnsiTheme="minorHAnsi" w:cstheme="minorHAnsi"/>
          <w:color w:val="365F91" w:themeColor="accent1" w:themeShade="BF"/>
          <w:sz w:val="24"/>
          <w:szCs w:val="24"/>
          <w:lang w:bidi="ar"/>
        </w:rPr>
        <w:t>TSP</w:t>
      </w:r>
      <w:r w:rsidRPr="00AC2A53">
        <w:rPr>
          <w:rStyle w:val="y2iqfc"/>
          <w:rFonts w:asciiTheme="minorHAnsi" w:hAnsiTheme="minorHAnsi" w:cstheme="minorHAnsi"/>
          <w:color w:val="365F91" w:themeColor="accent1" w:themeShade="BF"/>
          <w:sz w:val="24"/>
          <w:szCs w:val="24"/>
          <w:rtl/>
          <w:lang w:bidi="ar"/>
        </w:rPr>
        <w:t xml:space="preserve"> باستخدام مستعمرة النمل</w:t>
      </w:r>
    </w:p>
    <w:p w14:paraId="58FF207D"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4 خطوات مطلوبة بما في ذلك:</w:t>
      </w:r>
    </w:p>
    <w:p w14:paraId="4E8E3B65"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 xml:space="preserve">1) تهيئة المعلمات بما في ذلك عدد النمل م ، فرمون </w:t>
      </w:r>
      <w:r w:rsidRPr="00AC2A53">
        <w:rPr>
          <w:rStyle w:val="y2iqfc"/>
          <w:rFonts w:asciiTheme="minorHAnsi" w:hAnsiTheme="minorHAnsi" w:cstheme="minorHAnsi"/>
          <w:color w:val="365F91" w:themeColor="accent1" w:themeShade="BF"/>
          <w:sz w:val="24"/>
          <w:szCs w:val="24"/>
          <w:lang w:bidi="ar"/>
        </w:rPr>
        <w:t>α</w:t>
      </w:r>
      <w:r w:rsidRPr="00AC2A53">
        <w:rPr>
          <w:rStyle w:val="y2iqfc"/>
          <w:rFonts w:asciiTheme="minorHAnsi" w:hAnsiTheme="minorHAnsi" w:cstheme="minorHAnsi"/>
          <w:color w:val="365F91" w:themeColor="accent1" w:themeShade="BF"/>
          <w:sz w:val="24"/>
          <w:szCs w:val="24"/>
          <w:rtl/>
          <w:lang w:bidi="ar"/>
        </w:rPr>
        <w:t xml:space="preserve"> ،</w:t>
      </w:r>
    </w:p>
    <w:p w14:paraId="41895F51"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 xml:space="preserve">عامل دالة ارشادية </w:t>
      </w:r>
      <w:r w:rsidRPr="00AC2A53">
        <w:rPr>
          <w:rStyle w:val="y2iqfc"/>
          <w:rFonts w:asciiTheme="minorHAnsi" w:hAnsiTheme="minorHAnsi" w:cstheme="minorHAnsi"/>
          <w:color w:val="365F91" w:themeColor="accent1" w:themeShade="BF"/>
          <w:sz w:val="24"/>
          <w:szCs w:val="24"/>
          <w:lang w:bidi="ar"/>
        </w:rPr>
        <w:t>β</w:t>
      </w:r>
      <w:r w:rsidRPr="00AC2A53">
        <w:rPr>
          <w:rStyle w:val="y2iqfc"/>
          <w:rFonts w:asciiTheme="minorHAnsi" w:hAnsiTheme="minorHAnsi" w:cstheme="minorHAnsi"/>
          <w:color w:val="365F91" w:themeColor="accent1" w:themeShade="BF"/>
          <w:sz w:val="24"/>
          <w:szCs w:val="24"/>
          <w:rtl/>
          <w:lang w:bidi="ar"/>
        </w:rPr>
        <w:t xml:space="preserve"> ، تبخر فرمون </w:t>
      </w:r>
      <w:r w:rsidRPr="00AC2A53">
        <w:rPr>
          <w:rStyle w:val="y2iqfc"/>
          <w:rFonts w:asciiTheme="minorHAnsi" w:hAnsiTheme="minorHAnsi" w:cstheme="minorHAnsi"/>
          <w:color w:val="365F91" w:themeColor="accent1" w:themeShade="BF"/>
          <w:sz w:val="24"/>
          <w:szCs w:val="24"/>
          <w:lang w:bidi="ar"/>
        </w:rPr>
        <w:t>ρ</w:t>
      </w:r>
      <w:r w:rsidRPr="00AC2A53">
        <w:rPr>
          <w:rStyle w:val="y2iqfc"/>
          <w:rFonts w:asciiTheme="minorHAnsi" w:hAnsiTheme="minorHAnsi" w:cstheme="minorHAnsi"/>
          <w:color w:val="365F91" w:themeColor="accent1" w:themeShade="BF"/>
          <w:sz w:val="24"/>
          <w:szCs w:val="24"/>
          <w:rtl/>
          <w:lang w:bidi="ar"/>
        </w:rPr>
        <w:t xml:space="preserve"> ، كمية الفرمون ، الحد الأقصى للتكرار.</w:t>
      </w:r>
    </w:p>
    <w:p w14:paraId="4E1A8728"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 xml:space="preserve"> 2) مساحة حل البناء ؛ أي أن كل نملة تقع في عدة نقاط انطلاق ، ويتم حساب المدن المراد زيارتها وتستمر حتى تتم زيارة جميع المدن.</w:t>
      </w:r>
    </w:p>
    <w:p w14:paraId="6ABFF67A"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 xml:space="preserve"> 3) تحديث فرمون. طول كل مسار يمر من خلاله النمل ويسجل الأمثل</w:t>
      </w:r>
    </w:p>
    <w:p w14:paraId="615F8434"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يتم حساب الحل في العداد الحالي.</w:t>
      </w:r>
    </w:p>
    <w:p w14:paraId="285FAF96" w14:textId="77777777" w:rsidR="009846FD" w:rsidRPr="00AC2A53"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AC2A53">
        <w:rPr>
          <w:rStyle w:val="y2iqfc"/>
          <w:rFonts w:asciiTheme="minorHAnsi" w:hAnsiTheme="minorHAnsi" w:cstheme="minorHAnsi"/>
          <w:color w:val="365F91" w:themeColor="accent1" w:themeShade="BF"/>
          <w:sz w:val="24"/>
          <w:szCs w:val="24"/>
          <w:rtl/>
          <w:lang w:bidi="ar"/>
        </w:rPr>
        <w:t>4) تحديد حالة التوقف ؛ تحديد ما إذا كان عدد التكرارات</w:t>
      </w:r>
    </w:p>
    <w:p w14:paraId="79DFC828" w14:textId="77777777" w:rsidR="009846FD" w:rsidRPr="00AC2A53" w:rsidRDefault="009846FD" w:rsidP="009846FD">
      <w:pPr>
        <w:pStyle w:val="HTMLPreformatted"/>
        <w:shd w:val="clear" w:color="auto" w:fill="F8F9FA"/>
        <w:bidi/>
        <w:spacing w:line="480" w:lineRule="atLeast"/>
        <w:rPr>
          <w:rFonts w:asciiTheme="minorHAnsi" w:hAnsiTheme="minorHAnsi" w:cstheme="minorHAnsi"/>
          <w:color w:val="365F91" w:themeColor="accent1" w:themeShade="BF"/>
          <w:sz w:val="24"/>
          <w:szCs w:val="24"/>
        </w:rPr>
      </w:pPr>
      <w:r w:rsidRPr="00AC2A53">
        <w:rPr>
          <w:rStyle w:val="y2iqfc"/>
          <w:rFonts w:asciiTheme="minorHAnsi" w:hAnsiTheme="minorHAnsi" w:cstheme="minorHAnsi"/>
          <w:color w:val="365F91" w:themeColor="accent1" w:themeShade="BF"/>
          <w:sz w:val="24"/>
          <w:szCs w:val="24"/>
          <w:rtl/>
          <w:lang w:bidi="ar"/>
        </w:rPr>
        <w:t>وصلت إلى الحد الأقصى أم لا. إذا لم يحدث ذلك ، تتم إضافة وحدة واحدة إلى العداد ويتم مسح السجل المرتبط ويعود إلى إنشاء مساحة الحل. خلاف ذلك ، يتم إيقافه.</w:t>
      </w:r>
    </w:p>
    <w:p w14:paraId="190EAF5A" w14:textId="77777777" w:rsidR="009846FD" w:rsidRDefault="009846FD" w:rsidP="009846FD">
      <w:pPr>
        <w:bidi/>
        <w:rPr>
          <w:rtl/>
          <w:lang w:bidi="ar"/>
        </w:rPr>
      </w:pPr>
    </w:p>
    <w:p w14:paraId="6369DD3F" w14:textId="77777777" w:rsidR="009846FD" w:rsidRDefault="009846FD" w:rsidP="009846FD">
      <w:pPr>
        <w:bidi/>
        <w:jc w:val="center"/>
        <w:rPr>
          <w:rtl/>
          <w:lang w:bidi="ar"/>
        </w:rPr>
      </w:pPr>
      <w:r>
        <w:rPr>
          <w:noProof/>
        </w:rPr>
        <w:drawing>
          <wp:inline distT="0" distB="0" distL="0" distR="0" wp14:anchorId="50B259C0" wp14:editId="652A0645">
            <wp:extent cx="3324225" cy="15811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3324225" cy="1581150"/>
                    </a:xfrm>
                    <a:prstGeom prst="rect">
                      <a:avLst/>
                    </a:prstGeom>
                  </pic:spPr>
                </pic:pic>
              </a:graphicData>
            </a:graphic>
          </wp:inline>
        </w:drawing>
      </w:r>
    </w:p>
    <w:p w14:paraId="6F5993A6" w14:textId="77777777" w:rsidR="009846FD" w:rsidRDefault="009846FD"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heme="minorHAnsi" w:hAnsiTheme="minorHAnsi" w:cstheme="minorHAnsi"/>
          <w:i/>
          <w:iCs/>
          <w:color w:val="365F91" w:themeColor="accent1" w:themeShade="BF"/>
          <w:sz w:val="20"/>
          <w:szCs w:val="20"/>
          <w:rtl/>
        </w:rPr>
      </w:pPr>
      <w:r w:rsidRPr="00AC2A53">
        <w:rPr>
          <w:rFonts w:asciiTheme="minorHAnsi" w:hAnsiTheme="minorHAnsi" w:cstheme="minorHAnsi"/>
          <w:i/>
          <w:iCs/>
          <w:color w:val="365F91" w:themeColor="accent1" w:themeShade="BF"/>
          <w:sz w:val="20"/>
          <w:szCs w:val="20"/>
          <w:rtl/>
        </w:rPr>
        <w:t>الشكل 14 : مستعمرة النمل</w:t>
      </w:r>
    </w:p>
    <w:p w14:paraId="5A82385F" w14:textId="77777777" w:rsidR="009846FD" w:rsidRDefault="009846FD"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heme="minorHAnsi" w:hAnsiTheme="minorHAnsi" w:cstheme="minorHAnsi"/>
          <w:i/>
          <w:iCs/>
          <w:color w:val="365F91" w:themeColor="accent1" w:themeShade="BF"/>
          <w:sz w:val="20"/>
          <w:szCs w:val="20"/>
          <w:rtl/>
        </w:rPr>
      </w:pPr>
    </w:p>
    <w:p w14:paraId="1048BC4A" w14:textId="77777777" w:rsidR="00E80FB1" w:rsidRDefault="00E80FB1"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heme="minorHAnsi" w:hAnsiTheme="minorHAnsi" w:cstheme="minorHAnsi"/>
          <w:i/>
          <w:iCs/>
          <w:color w:val="365F91" w:themeColor="accent1" w:themeShade="BF"/>
          <w:sz w:val="20"/>
          <w:szCs w:val="20"/>
          <w:rtl/>
        </w:rPr>
      </w:pPr>
    </w:p>
    <w:p w14:paraId="3D7138C3" w14:textId="77777777" w:rsidR="00E80FB1" w:rsidRDefault="00E80FB1"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heme="minorHAnsi" w:hAnsiTheme="minorHAnsi" w:cstheme="minorHAnsi"/>
          <w:i/>
          <w:iCs/>
          <w:color w:val="365F91" w:themeColor="accent1" w:themeShade="BF"/>
          <w:sz w:val="20"/>
          <w:szCs w:val="20"/>
          <w:rtl/>
        </w:rPr>
      </w:pPr>
    </w:p>
    <w:p w14:paraId="551BDE16" w14:textId="77777777" w:rsidR="00E80FB1" w:rsidRDefault="00E80FB1"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heme="minorHAnsi" w:hAnsiTheme="minorHAnsi" w:cstheme="minorHAnsi"/>
          <w:i/>
          <w:iCs/>
          <w:color w:val="365F91" w:themeColor="accent1" w:themeShade="BF"/>
          <w:sz w:val="20"/>
          <w:szCs w:val="20"/>
          <w:rtl/>
        </w:rPr>
      </w:pPr>
    </w:p>
    <w:p w14:paraId="50B97219" w14:textId="77777777" w:rsidR="009846FD" w:rsidRPr="00866085" w:rsidRDefault="009846FD" w:rsidP="009846FD">
      <w:pPr>
        <w:pStyle w:val="HTMLPreformatted"/>
        <w:shd w:val="clear" w:color="auto" w:fill="F8F9FA"/>
        <w:bidi/>
        <w:spacing w:line="480" w:lineRule="atLeast"/>
        <w:rPr>
          <w:rStyle w:val="y2iqfc"/>
          <w:rFonts w:asciiTheme="minorHAnsi" w:hAnsiTheme="minorHAnsi" w:cstheme="minorHAnsi"/>
          <w:b/>
          <w:bCs/>
          <w:color w:val="365F91" w:themeColor="accent1" w:themeShade="BF"/>
          <w:sz w:val="24"/>
          <w:szCs w:val="24"/>
          <w:u w:val="single"/>
          <w:rtl/>
          <w:lang w:bidi="ar"/>
        </w:rPr>
      </w:pPr>
      <w:r w:rsidRPr="00866085">
        <w:rPr>
          <w:rStyle w:val="y2iqfc"/>
          <w:rFonts w:asciiTheme="minorHAnsi" w:hAnsiTheme="minorHAnsi" w:cstheme="minorHAnsi"/>
          <w:b/>
          <w:bCs/>
          <w:color w:val="365F91" w:themeColor="accent1" w:themeShade="BF"/>
          <w:sz w:val="24"/>
          <w:szCs w:val="24"/>
          <w:u w:val="single"/>
          <w:rtl/>
          <w:lang w:bidi="ar"/>
        </w:rPr>
        <w:t>خوارزمية تحسين الحشد الجزئي:</w:t>
      </w:r>
    </w:p>
    <w:p w14:paraId="755AFDE6"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lang w:bidi="ar"/>
        </w:rPr>
        <w:t>PSO</w:t>
      </w:r>
      <w:r w:rsidRPr="00866085">
        <w:rPr>
          <w:rStyle w:val="y2iqfc"/>
          <w:rFonts w:asciiTheme="minorHAnsi" w:hAnsiTheme="minorHAnsi" w:cstheme="minorHAnsi"/>
          <w:color w:val="365F91" w:themeColor="accent1" w:themeShade="BF"/>
          <w:sz w:val="24"/>
          <w:szCs w:val="24"/>
          <w:rtl/>
          <w:lang w:bidi="ar"/>
        </w:rPr>
        <w:t xml:space="preserve"> هي واحدة من أكثر الخوارزميات ذكاءً في منطقة ذكاء السرب. هذه الخوارزمية مستوحاة من السلوك الاجتماعي للحيوانات مثل الأسماك والطيور (التي تعيش معًا في مجموعات صغيرة أو كبيرة) وقدمها جيمس كينيدي ورسل أبيرهورت في عام 1995. في </w:t>
      </w:r>
      <w:r w:rsidRPr="00866085">
        <w:rPr>
          <w:rStyle w:val="y2iqfc"/>
          <w:rFonts w:asciiTheme="minorHAnsi" w:hAnsiTheme="minorHAnsi" w:cstheme="minorHAnsi"/>
          <w:color w:val="365F91" w:themeColor="accent1" w:themeShade="BF"/>
          <w:sz w:val="24"/>
          <w:szCs w:val="24"/>
          <w:lang w:bidi="ar"/>
        </w:rPr>
        <w:t>PSO</w:t>
      </w:r>
      <w:r w:rsidRPr="00866085">
        <w:rPr>
          <w:rStyle w:val="y2iqfc"/>
          <w:rFonts w:asciiTheme="minorHAnsi" w:hAnsiTheme="minorHAnsi" w:cstheme="minorHAnsi"/>
          <w:color w:val="365F91" w:themeColor="accent1" w:themeShade="BF"/>
          <w:sz w:val="24"/>
          <w:szCs w:val="24"/>
          <w:rtl/>
          <w:lang w:bidi="ar"/>
        </w:rPr>
        <w:t xml:space="preserve"> ، يرتبط أفراد السكان بشكل مباشر ويتفاعلون من خلال تبادل المعلومات وتذكر الذكريات. يعد </w:t>
      </w:r>
      <w:r w:rsidRPr="00866085">
        <w:rPr>
          <w:rStyle w:val="y2iqfc"/>
          <w:rFonts w:asciiTheme="minorHAnsi" w:hAnsiTheme="minorHAnsi" w:cstheme="minorHAnsi"/>
          <w:color w:val="365F91" w:themeColor="accent1" w:themeShade="BF"/>
          <w:sz w:val="24"/>
          <w:szCs w:val="24"/>
          <w:lang w:bidi="ar"/>
        </w:rPr>
        <w:t>PSO</w:t>
      </w:r>
      <w:r w:rsidRPr="00866085">
        <w:rPr>
          <w:rStyle w:val="y2iqfc"/>
          <w:rFonts w:asciiTheme="minorHAnsi" w:hAnsiTheme="minorHAnsi" w:cstheme="minorHAnsi"/>
          <w:color w:val="365F91" w:themeColor="accent1" w:themeShade="BF"/>
          <w:sz w:val="24"/>
          <w:szCs w:val="24"/>
          <w:rtl/>
          <w:lang w:bidi="ar"/>
        </w:rPr>
        <w:t xml:space="preserve"> مناسبًا لحل مجموعة واسعة من المشكلات المستمرة والمنفصلة وقد قدم الكثير من الحلول المناسبة لمجموعة واسعة من مشكلات التحسين. [3]</w:t>
      </w:r>
    </w:p>
    <w:p w14:paraId="3ECB5212" w14:textId="77777777" w:rsidR="009846FD"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p>
    <w:p w14:paraId="19185D93" w14:textId="77777777" w:rsidR="009846FD" w:rsidRDefault="009846FD"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heme="majorBidi" w:hAnsiTheme="majorBidi" w:cstheme="majorBidi"/>
          <w:color w:val="202124"/>
        </w:rPr>
      </w:pPr>
      <w:r>
        <w:rPr>
          <w:noProof/>
        </w:rPr>
        <w:drawing>
          <wp:inline distT="0" distB="0" distL="0" distR="0" wp14:anchorId="183F7802" wp14:editId="55EBB0A1">
            <wp:extent cx="2672443" cy="2109063"/>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2686640" cy="2120267"/>
                    </a:xfrm>
                    <a:prstGeom prst="rect">
                      <a:avLst/>
                    </a:prstGeom>
                  </pic:spPr>
                </pic:pic>
              </a:graphicData>
            </a:graphic>
          </wp:inline>
        </w:drawing>
      </w:r>
    </w:p>
    <w:p w14:paraId="56CA8C7E" w14:textId="77777777" w:rsidR="009846FD" w:rsidRDefault="009846FD"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i/>
          <w:iCs/>
          <w:color w:val="365F91" w:themeColor="accent1" w:themeShade="BF"/>
          <w:sz w:val="20"/>
          <w:szCs w:val="20"/>
          <w:rtl/>
        </w:rPr>
      </w:pPr>
      <w:r>
        <w:rPr>
          <w:rFonts w:hint="cs"/>
          <w:i/>
          <w:iCs/>
          <w:color w:val="365F91" w:themeColor="accent1" w:themeShade="BF"/>
          <w:sz w:val="20"/>
          <w:szCs w:val="20"/>
          <w:rtl/>
        </w:rPr>
        <w:t>الشكل 15 : خوارزمية تحسين الحشد الجزئي</w:t>
      </w:r>
    </w:p>
    <w:p w14:paraId="337CB18A" w14:textId="77777777" w:rsidR="009846FD" w:rsidRDefault="009846FD"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i/>
          <w:iCs/>
          <w:color w:val="365F91" w:themeColor="accent1" w:themeShade="BF"/>
          <w:sz w:val="20"/>
          <w:szCs w:val="20"/>
          <w:rtl/>
        </w:rPr>
      </w:pPr>
    </w:p>
    <w:p w14:paraId="51B3C6F6" w14:textId="77777777" w:rsidR="009846FD" w:rsidRPr="00866085" w:rsidRDefault="009846FD" w:rsidP="009846FD">
      <w:pPr>
        <w:pStyle w:val="HTMLPreformatted"/>
        <w:shd w:val="clear" w:color="auto" w:fill="F8F9FA"/>
        <w:bidi/>
        <w:spacing w:line="480" w:lineRule="atLeast"/>
        <w:rPr>
          <w:rFonts w:asciiTheme="minorHAnsi" w:hAnsiTheme="minorHAnsi" w:cstheme="minorHAnsi"/>
          <w:color w:val="365F91" w:themeColor="accent1" w:themeShade="BF"/>
          <w:sz w:val="24"/>
          <w:szCs w:val="24"/>
        </w:rPr>
      </w:pPr>
      <w:r>
        <w:rPr>
          <w:rStyle w:val="y2iqfc"/>
          <w:rFonts w:asciiTheme="minorHAnsi" w:hAnsiTheme="minorHAnsi" w:cstheme="minorHAnsi" w:hint="cs"/>
          <w:color w:val="365F91" w:themeColor="accent1" w:themeShade="BF"/>
          <w:sz w:val="24"/>
          <w:szCs w:val="24"/>
          <w:rtl/>
          <w:lang w:bidi="ar"/>
        </w:rPr>
        <w:t xml:space="preserve">وأخيراً : </w:t>
      </w:r>
      <w:r w:rsidRPr="00866085">
        <w:rPr>
          <w:rStyle w:val="y2iqfc"/>
          <w:rFonts w:asciiTheme="minorHAnsi" w:hAnsiTheme="minorHAnsi" w:cstheme="minorHAnsi"/>
          <w:color w:val="365F91" w:themeColor="accent1" w:themeShade="BF"/>
          <w:sz w:val="24"/>
          <w:szCs w:val="24"/>
          <w:rtl/>
          <w:lang w:bidi="ar"/>
        </w:rPr>
        <w:t xml:space="preserve">في المستقبل ، يمكن دراسة خوارزمية </w:t>
      </w:r>
      <w:r w:rsidRPr="00866085">
        <w:rPr>
          <w:rStyle w:val="y2iqfc"/>
          <w:rFonts w:asciiTheme="minorHAnsi" w:hAnsiTheme="minorHAnsi" w:cstheme="minorHAnsi"/>
          <w:color w:val="365F91" w:themeColor="accent1" w:themeShade="BF"/>
          <w:sz w:val="24"/>
          <w:szCs w:val="24"/>
          <w:lang w:bidi="ar"/>
        </w:rPr>
        <w:t>TSP</w:t>
      </w:r>
      <w:r w:rsidRPr="00866085">
        <w:rPr>
          <w:rStyle w:val="y2iqfc"/>
          <w:rFonts w:asciiTheme="minorHAnsi" w:hAnsiTheme="minorHAnsi" w:cstheme="minorHAnsi"/>
          <w:color w:val="365F91" w:themeColor="accent1" w:themeShade="BF"/>
          <w:sz w:val="24"/>
          <w:szCs w:val="24"/>
          <w:rtl/>
          <w:lang w:bidi="ar"/>
        </w:rPr>
        <w:t xml:space="preserve"> باستخدام خوارزميات </w:t>
      </w:r>
      <w:r w:rsidRPr="00866085">
        <w:rPr>
          <w:rStyle w:val="y2iqfc"/>
          <w:rFonts w:asciiTheme="minorHAnsi" w:hAnsiTheme="minorHAnsi" w:cstheme="minorHAnsi"/>
          <w:color w:val="365F91" w:themeColor="accent1" w:themeShade="BF"/>
          <w:sz w:val="24"/>
          <w:szCs w:val="24"/>
          <w:lang w:bidi="ar"/>
        </w:rPr>
        <w:t>metahoristic</w:t>
      </w:r>
      <w:r w:rsidRPr="00866085">
        <w:rPr>
          <w:rStyle w:val="y2iqfc"/>
          <w:rFonts w:asciiTheme="minorHAnsi" w:hAnsiTheme="minorHAnsi" w:cstheme="minorHAnsi"/>
          <w:color w:val="365F91" w:themeColor="accent1" w:themeShade="BF"/>
          <w:sz w:val="24"/>
          <w:szCs w:val="24"/>
          <w:rtl/>
          <w:lang w:bidi="ar"/>
        </w:rPr>
        <w:t xml:space="preserve"> لتحقيق نتائج أفضل</w:t>
      </w:r>
      <w:r>
        <w:rPr>
          <w:rStyle w:val="y2iqfc"/>
          <w:rFonts w:asciiTheme="minorHAnsi" w:hAnsiTheme="minorHAnsi" w:cstheme="minorHAnsi" w:hint="cs"/>
          <w:color w:val="365F91" w:themeColor="accent1" w:themeShade="BF"/>
          <w:sz w:val="24"/>
          <w:szCs w:val="24"/>
          <w:rtl/>
          <w:lang w:bidi="ar"/>
        </w:rPr>
        <w:t xml:space="preserve"> وحلول ذات مستوى كفاءة أعلى وبأقصر مسار </w:t>
      </w:r>
      <w:r w:rsidRPr="00866085">
        <w:rPr>
          <w:rStyle w:val="y2iqfc"/>
          <w:rFonts w:asciiTheme="minorHAnsi" w:hAnsiTheme="minorHAnsi" w:cstheme="minorHAnsi"/>
          <w:color w:val="365F91" w:themeColor="accent1" w:themeShade="BF"/>
          <w:sz w:val="24"/>
          <w:szCs w:val="24"/>
          <w:rtl/>
          <w:lang w:bidi="ar"/>
        </w:rPr>
        <w:t>.</w:t>
      </w:r>
    </w:p>
    <w:p w14:paraId="78E49E4F" w14:textId="77777777" w:rsidR="009846FD" w:rsidRDefault="009846FD" w:rsidP="009846F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heme="majorBidi" w:hAnsiTheme="majorBidi" w:cstheme="majorBidi"/>
          <w:i/>
          <w:iCs/>
          <w:color w:val="365F91" w:themeColor="accent1" w:themeShade="BF"/>
          <w:spacing w:val="-3"/>
          <w:sz w:val="20"/>
          <w:szCs w:val="20"/>
          <w:shd w:val="clear" w:color="auto" w:fill="FFFFFF"/>
          <w:rtl/>
        </w:rPr>
      </w:pPr>
    </w:p>
    <w:p w14:paraId="4AFDCACC" w14:textId="77777777" w:rsidR="009846FD" w:rsidRPr="00AC2A53" w:rsidRDefault="009846FD" w:rsidP="009846FD">
      <w:pPr>
        <w:bidi/>
        <w:rPr>
          <w:lang w:bidi="ar"/>
        </w:rPr>
      </w:pPr>
    </w:p>
    <w:p w14:paraId="613D8EC9" w14:textId="77777777" w:rsidR="00E80FB1" w:rsidRDefault="00E80FB1" w:rsidP="00E80FB1">
      <w:pPr>
        <w:bidi/>
        <w:rPr>
          <w:rtl/>
          <w:lang w:bidi="ar"/>
        </w:rPr>
      </w:pPr>
    </w:p>
    <w:p w14:paraId="1A0345BB" w14:textId="77777777" w:rsidR="00E80FB1" w:rsidRDefault="00E80FB1" w:rsidP="00E80FB1">
      <w:pPr>
        <w:bidi/>
        <w:rPr>
          <w:rtl/>
          <w:lang w:bidi="ar"/>
        </w:rPr>
      </w:pPr>
    </w:p>
    <w:p w14:paraId="58C58E73" w14:textId="77777777" w:rsidR="00E80FB1" w:rsidRDefault="00E80FB1" w:rsidP="00E80FB1">
      <w:pPr>
        <w:bidi/>
        <w:rPr>
          <w:rtl/>
          <w:lang w:bidi="ar"/>
        </w:rPr>
      </w:pPr>
    </w:p>
    <w:p w14:paraId="6CB50BF6" w14:textId="77777777" w:rsidR="00E80FB1" w:rsidRDefault="00E80FB1" w:rsidP="00E80FB1">
      <w:pPr>
        <w:bidi/>
        <w:rPr>
          <w:rtl/>
          <w:lang w:bidi="ar"/>
        </w:rPr>
      </w:pPr>
    </w:p>
    <w:p w14:paraId="37120F6D" w14:textId="77777777" w:rsidR="00E80FB1" w:rsidRDefault="00E80FB1" w:rsidP="00E80FB1">
      <w:pPr>
        <w:bidi/>
        <w:rPr>
          <w:rtl/>
          <w:lang w:bidi="ar"/>
        </w:rPr>
      </w:pPr>
    </w:p>
    <w:p w14:paraId="09467EA7" w14:textId="77777777" w:rsidR="00E80FB1" w:rsidRDefault="00E80FB1" w:rsidP="00E80FB1">
      <w:pPr>
        <w:bidi/>
        <w:rPr>
          <w:rtl/>
          <w:lang w:bidi="ar"/>
        </w:rPr>
      </w:pPr>
    </w:p>
    <w:p w14:paraId="1B07E227" w14:textId="77777777" w:rsidR="00E80FB1" w:rsidRDefault="00E80FB1" w:rsidP="00E80FB1">
      <w:pPr>
        <w:bidi/>
        <w:rPr>
          <w:rtl/>
          <w:lang w:bidi="ar"/>
        </w:rPr>
      </w:pPr>
    </w:p>
    <w:p w14:paraId="5A5ABEF1" w14:textId="77777777" w:rsidR="00E80FB1" w:rsidRDefault="00E80FB1" w:rsidP="00E80FB1">
      <w:pPr>
        <w:bidi/>
        <w:rPr>
          <w:rtl/>
          <w:lang w:bidi="ar"/>
        </w:rPr>
      </w:pPr>
    </w:p>
    <w:p w14:paraId="71A1BC2C" w14:textId="77777777" w:rsidR="00E80FB1" w:rsidRDefault="00E80FB1" w:rsidP="00E80FB1">
      <w:pPr>
        <w:bidi/>
        <w:rPr>
          <w:rtl/>
          <w:lang w:bidi="ar"/>
        </w:rPr>
      </w:pPr>
    </w:p>
    <w:p w14:paraId="396EC685" w14:textId="77777777" w:rsidR="00E80FB1" w:rsidRDefault="00E80FB1" w:rsidP="00E80FB1">
      <w:pPr>
        <w:bidi/>
        <w:rPr>
          <w:rtl/>
          <w:lang w:bidi="ar"/>
        </w:rPr>
      </w:pPr>
    </w:p>
    <w:p w14:paraId="6ADEF037" w14:textId="77777777" w:rsidR="00E80FB1" w:rsidRDefault="00E80FB1" w:rsidP="00E80FB1">
      <w:pPr>
        <w:bidi/>
        <w:rPr>
          <w:rtl/>
          <w:lang w:bidi="ar"/>
        </w:rPr>
      </w:pPr>
    </w:p>
    <w:p w14:paraId="24DBA535" w14:textId="77777777" w:rsidR="00E80FB1" w:rsidRPr="00AC2A53" w:rsidRDefault="00E80FB1" w:rsidP="00E80FB1">
      <w:pPr>
        <w:bidi/>
        <w:rPr>
          <w:lang w:bidi="ar"/>
        </w:rPr>
      </w:pPr>
    </w:p>
    <w:p w14:paraId="0559CFAD" w14:textId="1535A4EA" w:rsidR="009846FD" w:rsidRDefault="009A2A11" w:rsidP="009846FD">
      <w:pPr>
        <w:pStyle w:val="Heading1"/>
        <w:bidi/>
        <w:rPr>
          <w:rStyle w:val="y2iqfc"/>
          <w:rFonts w:asciiTheme="majorBidi" w:hAnsiTheme="majorBidi" w:cstheme="majorBidi"/>
          <w:color w:val="365F91" w:themeColor="accent1" w:themeShade="BF"/>
          <w:sz w:val="32"/>
          <w:szCs w:val="32"/>
          <w:rtl/>
          <w:lang w:bidi="ar"/>
        </w:rPr>
      </w:pPr>
      <w:r>
        <w:rPr>
          <w:rStyle w:val="y2iqfc"/>
          <w:rFonts w:asciiTheme="majorBidi" w:hAnsiTheme="majorBidi" w:cstheme="majorBidi" w:hint="cs"/>
          <w:color w:val="365F91" w:themeColor="accent1" w:themeShade="BF"/>
          <w:sz w:val="32"/>
          <w:szCs w:val="32"/>
          <w:rtl/>
          <w:lang w:bidi="ar"/>
        </w:rPr>
        <w:t>4</w:t>
      </w:r>
      <w:r w:rsidR="009846FD" w:rsidRPr="0023172D">
        <w:rPr>
          <w:rStyle w:val="y2iqfc"/>
          <w:rFonts w:asciiTheme="majorBidi" w:hAnsiTheme="majorBidi" w:cstheme="majorBidi"/>
          <w:color w:val="365F91" w:themeColor="accent1" w:themeShade="BF"/>
          <w:sz w:val="32"/>
          <w:szCs w:val="32"/>
          <w:rtl/>
          <w:lang w:bidi="ar"/>
        </w:rPr>
        <w:t xml:space="preserve"> </w:t>
      </w:r>
      <w:r w:rsidR="009846FD">
        <w:rPr>
          <w:rStyle w:val="y2iqfc"/>
          <w:rFonts w:asciiTheme="majorBidi" w:hAnsiTheme="majorBidi" w:cstheme="majorBidi" w:hint="cs"/>
          <w:color w:val="365F91" w:themeColor="accent1" w:themeShade="BF"/>
          <w:sz w:val="32"/>
          <w:szCs w:val="32"/>
          <w:rtl/>
          <w:lang w:bidi="ar"/>
        </w:rPr>
        <w:t>فهرس</w:t>
      </w:r>
      <w:r w:rsidR="009846FD" w:rsidRPr="0023172D">
        <w:rPr>
          <w:rStyle w:val="y2iqfc"/>
          <w:rFonts w:asciiTheme="majorBidi" w:hAnsiTheme="majorBidi" w:cstheme="majorBidi"/>
          <w:color w:val="365F91" w:themeColor="accent1" w:themeShade="BF"/>
          <w:sz w:val="32"/>
          <w:szCs w:val="32"/>
          <w:rtl/>
          <w:lang w:bidi="ar"/>
        </w:rPr>
        <w:t xml:space="preserve"> الأشكال</w:t>
      </w:r>
    </w:p>
    <w:p w14:paraId="6180D1F9" w14:textId="77777777" w:rsidR="009846FD" w:rsidRDefault="009846FD" w:rsidP="009846FD">
      <w:pPr>
        <w:bidi/>
        <w:rPr>
          <w:rtl/>
          <w:lang w:bidi="ar"/>
        </w:rPr>
      </w:pPr>
    </w:p>
    <w:p w14:paraId="26042B27" w14:textId="77777777" w:rsidR="009846FD" w:rsidRPr="00866085" w:rsidRDefault="009846FD" w:rsidP="009846FD">
      <w:pPr>
        <w:bidi/>
        <w:rPr>
          <w:rtl/>
          <w:lang w:bidi="ar"/>
        </w:rPr>
      </w:pPr>
    </w:p>
    <w:p w14:paraId="38D59092" w14:textId="1AC3DD07" w:rsidR="009846FD" w:rsidRPr="00866085"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1 - يوضح الشكل أعلاه العرض المنطقي للرسم البياني للتسليم بدون طيار</w:t>
      </w:r>
      <w:r>
        <w:rPr>
          <w:rStyle w:val="y2iqfc"/>
          <w:rFonts w:asciiTheme="minorHAnsi" w:hAnsiTheme="minorHAnsi" w:cstheme="minorHAnsi" w:hint="cs"/>
          <w:color w:val="365F91" w:themeColor="accent1" w:themeShade="BF"/>
          <w:sz w:val="24"/>
          <w:szCs w:val="24"/>
          <w:rtl/>
          <w:lang w:bidi="ar"/>
        </w:rPr>
        <w:t>................</w:t>
      </w:r>
      <w:r w:rsidR="00D26A12">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4</w:t>
      </w:r>
    </w:p>
    <w:p w14:paraId="5B09D887" w14:textId="7D2CD793" w:rsidR="009846FD" w:rsidRPr="00866085"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2 - يوضح الشكل أعلاه كيفية تدفق مانهاتن</w:t>
      </w:r>
      <w:r>
        <w:rPr>
          <w:rStyle w:val="y2iqfc"/>
          <w:rFonts w:asciiTheme="minorHAnsi" w:hAnsiTheme="minorHAnsi" w:cstheme="minorHAnsi" w:hint="cs"/>
          <w:color w:val="365F91" w:themeColor="accent1" w:themeShade="BF"/>
          <w:sz w:val="24"/>
          <w:szCs w:val="24"/>
          <w:rtl/>
          <w:lang w:bidi="ar"/>
        </w:rPr>
        <w:t>....................................................</w:t>
      </w:r>
      <w:r w:rsidR="00D26A12">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..............................5</w:t>
      </w:r>
      <w:r w:rsidRPr="00866085">
        <w:rPr>
          <w:rStyle w:val="y2iqfc"/>
          <w:rFonts w:asciiTheme="minorHAnsi" w:hAnsiTheme="minorHAnsi" w:cstheme="minorHAnsi"/>
          <w:color w:val="365F91" w:themeColor="accent1" w:themeShade="BF"/>
          <w:sz w:val="24"/>
          <w:szCs w:val="24"/>
          <w:rtl/>
          <w:lang w:bidi="ar"/>
        </w:rPr>
        <w:t xml:space="preserve"> </w:t>
      </w:r>
    </w:p>
    <w:p w14:paraId="481DF799" w14:textId="77A63128" w:rsidR="009846FD" w:rsidRPr="00866085"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3 - يوضح الشكل أعلاه التدفق القطري ولا يبدو فرقًا عن وظيفة مانهاتن</w:t>
      </w:r>
      <w:r>
        <w:rPr>
          <w:rStyle w:val="y2iqfc"/>
          <w:rFonts w:asciiTheme="minorHAnsi" w:hAnsiTheme="minorHAnsi" w:cstheme="minorHAnsi" w:hint="cs"/>
          <w:color w:val="365F91" w:themeColor="accent1" w:themeShade="BF"/>
          <w:sz w:val="24"/>
          <w:szCs w:val="24"/>
          <w:rtl/>
          <w:lang w:bidi="ar"/>
        </w:rPr>
        <w:t xml:space="preserve"> .................</w:t>
      </w:r>
      <w:r w:rsidR="00D26A12">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6</w:t>
      </w:r>
    </w:p>
    <w:p w14:paraId="4FDB6BA5" w14:textId="59DF925A" w:rsidR="009846FD" w:rsidRPr="00866085"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4 - يوضح الشكل أعلاه التدفق الإقليدي ويبدو أقل من الوظيفتين السابقتين</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6</w:t>
      </w:r>
    </w:p>
    <w:p w14:paraId="13B51FA4" w14:textId="3DB8BFF8"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5- العينة: 1 "عينة أساسية</w:t>
      </w:r>
      <w:r>
        <w:rPr>
          <w:rStyle w:val="y2iqfc"/>
          <w:rFonts w:asciiTheme="minorHAnsi" w:hAnsiTheme="minorHAnsi" w:cstheme="minorHAnsi" w:hint="cs"/>
          <w:color w:val="365F91" w:themeColor="accent1" w:themeShade="BF"/>
          <w:sz w:val="24"/>
          <w:szCs w:val="24"/>
          <w:rtl/>
          <w:lang w:bidi="ar"/>
        </w:rPr>
        <w:t>"...................................................................</w:t>
      </w:r>
      <w:r w:rsidR="00D26A12">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w:t>
      </w:r>
      <w:r>
        <w:rPr>
          <w:rStyle w:val="y2iqfc"/>
          <w:rFonts w:asciiTheme="minorHAnsi" w:hAnsiTheme="minorHAnsi" w:cstheme="minorHAnsi" w:hint="cs"/>
          <w:color w:val="365F91" w:themeColor="accent1" w:themeShade="BF"/>
          <w:sz w:val="24"/>
          <w:szCs w:val="24"/>
          <w:rtl/>
          <w:lang w:bidi="ar"/>
        </w:rPr>
        <w:t>9</w:t>
      </w:r>
    </w:p>
    <w:p w14:paraId="5116D9F3" w14:textId="73A9716B"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6- نموذج: 1-</w:t>
      </w:r>
      <w:r w:rsidRPr="00866085">
        <w:rPr>
          <w:rStyle w:val="y2iqfc"/>
          <w:rFonts w:asciiTheme="minorHAnsi" w:hAnsiTheme="minorHAnsi" w:cstheme="minorHAnsi"/>
          <w:color w:val="365F91" w:themeColor="accent1" w:themeShade="BF"/>
          <w:sz w:val="24"/>
          <w:szCs w:val="24"/>
          <w:lang w:bidi="ar"/>
        </w:rPr>
        <w:t>path1</w:t>
      </w:r>
      <w:r w:rsidRPr="00866085">
        <w:rPr>
          <w:rStyle w:val="y2iqfc"/>
          <w:rFonts w:asciiTheme="minorHAnsi" w:hAnsiTheme="minorHAnsi" w:cstheme="minorHAnsi"/>
          <w:color w:val="365F91" w:themeColor="accent1" w:themeShade="BF"/>
          <w:sz w:val="24"/>
          <w:szCs w:val="24"/>
          <w:rtl/>
          <w:lang w:bidi="ar"/>
        </w:rPr>
        <w:t xml:space="preserve"> "المسار الأساسي</w:t>
      </w:r>
      <w:r>
        <w:rPr>
          <w:rStyle w:val="y2iqfc"/>
          <w:rFonts w:asciiTheme="minorHAnsi" w:hAnsiTheme="minorHAnsi" w:cstheme="minorHAnsi" w:hint="cs"/>
          <w:color w:val="365F91" w:themeColor="accent1" w:themeShade="BF"/>
          <w:sz w:val="24"/>
          <w:szCs w:val="24"/>
          <w:rtl/>
          <w:lang w:bidi="ar"/>
        </w:rPr>
        <w:t>"......................................................</w:t>
      </w:r>
      <w:r w:rsidR="00D26A12">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w:t>
      </w:r>
      <w:r>
        <w:rPr>
          <w:rStyle w:val="y2iqfc"/>
          <w:rFonts w:asciiTheme="minorHAnsi" w:hAnsiTheme="minorHAnsi" w:cstheme="minorHAnsi" w:hint="cs"/>
          <w:color w:val="365F91" w:themeColor="accent1" w:themeShade="BF"/>
          <w:sz w:val="24"/>
          <w:szCs w:val="24"/>
          <w:rtl/>
          <w:lang w:bidi="ar"/>
        </w:rPr>
        <w:t>9</w:t>
      </w:r>
    </w:p>
    <w:p w14:paraId="3BE3E931" w14:textId="6D3B509A"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7- العينة: 1-</w:t>
      </w:r>
      <w:r w:rsidRPr="00866085">
        <w:rPr>
          <w:rStyle w:val="y2iqfc"/>
          <w:rFonts w:asciiTheme="minorHAnsi" w:hAnsiTheme="minorHAnsi" w:cstheme="minorHAnsi"/>
          <w:color w:val="365F91" w:themeColor="accent1" w:themeShade="BF"/>
          <w:sz w:val="24"/>
          <w:szCs w:val="24"/>
          <w:lang w:bidi="ar"/>
        </w:rPr>
        <w:t>path1 "output"</w:t>
      </w:r>
      <w:r>
        <w:rPr>
          <w:rStyle w:val="y2iqfc"/>
          <w:rFonts w:asciiTheme="minorHAnsi" w:hAnsiTheme="minorHAnsi" w:cstheme="minorHAnsi" w:hint="cs"/>
          <w:color w:val="365F91" w:themeColor="accent1" w:themeShade="BF"/>
          <w:sz w:val="24"/>
          <w:szCs w:val="24"/>
          <w:rtl/>
          <w:lang w:bidi="ar"/>
        </w:rPr>
        <w:t>..................................................................................................10</w:t>
      </w:r>
    </w:p>
    <w:p w14:paraId="10B82341" w14:textId="661379EC"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lang w:bidi="ar"/>
        </w:rPr>
      </w:pPr>
      <w:r w:rsidRPr="00866085">
        <w:rPr>
          <w:rStyle w:val="y2iqfc"/>
          <w:rFonts w:asciiTheme="minorHAnsi" w:hAnsiTheme="minorHAnsi" w:cstheme="minorHAnsi"/>
          <w:color w:val="365F91" w:themeColor="accent1" w:themeShade="BF"/>
          <w:sz w:val="24"/>
          <w:szCs w:val="24"/>
          <w:rtl/>
          <w:lang w:bidi="ar"/>
        </w:rPr>
        <w:t xml:space="preserve">الشكل 8- </w:t>
      </w:r>
      <w:r w:rsidR="00941B8E">
        <w:rPr>
          <w:rStyle w:val="y2iqfc"/>
          <w:rFonts w:asciiTheme="minorHAnsi" w:hAnsiTheme="minorHAnsi" w:cstheme="minorHAnsi" w:hint="cs"/>
          <w:color w:val="365F91" w:themeColor="accent1" w:themeShade="BF"/>
          <w:sz w:val="24"/>
          <w:szCs w:val="24"/>
          <w:rtl/>
        </w:rPr>
        <w:t xml:space="preserve">نموذج </w:t>
      </w:r>
      <w:r w:rsidR="00990FC5">
        <w:rPr>
          <w:rStyle w:val="y2iqfc"/>
          <w:rFonts w:asciiTheme="minorHAnsi" w:hAnsiTheme="minorHAnsi" w:cstheme="minorHAnsi"/>
          <w:color w:val="365F91" w:themeColor="accent1" w:themeShade="BF"/>
          <w:sz w:val="24"/>
          <w:szCs w:val="24"/>
        </w:rPr>
        <w:t xml:space="preserve">2 </w:t>
      </w:r>
      <w:r w:rsidR="0098150D">
        <w:rPr>
          <w:rStyle w:val="y2iqfc"/>
          <w:rFonts w:asciiTheme="minorHAnsi" w:hAnsiTheme="minorHAnsi" w:cstheme="minorHAnsi" w:hint="cs"/>
          <w:color w:val="365F91" w:themeColor="accent1" w:themeShade="BF"/>
          <w:sz w:val="24"/>
          <w:szCs w:val="24"/>
          <w:rtl/>
        </w:rPr>
        <w:t>...........................................................................................................................11</w:t>
      </w:r>
    </w:p>
    <w:p w14:paraId="76568CCD" w14:textId="7114303D"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9- عينة: 1-</w:t>
      </w:r>
      <w:r w:rsidRPr="00866085">
        <w:rPr>
          <w:rStyle w:val="y2iqfc"/>
          <w:rFonts w:asciiTheme="minorHAnsi" w:hAnsiTheme="minorHAnsi" w:cstheme="minorHAnsi"/>
          <w:color w:val="365F91" w:themeColor="accent1" w:themeShade="BF"/>
          <w:sz w:val="24"/>
          <w:szCs w:val="24"/>
          <w:lang w:bidi="ar"/>
        </w:rPr>
        <w:t>path2</w:t>
      </w:r>
      <w:r w:rsidRPr="00866085">
        <w:rPr>
          <w:rStyle w:val="y2iqfc"/>
          <w:rFonts w:asciiTheme="minorHAnsi" w:hAnsiTheme="minorHAnsi" w:cstheme="minorHAnsi"/>
          <w:color w:val="365F91" w:themeColor="accent1" w:themeShade="BF"/>
          <w:sz w:val="24"/>
          <w:szCs w:val="24"/>
          <w:rtl/>
          <w:lang w:bidi="ar"/>
        </w:rPr>
        <w:t xml:space="preserve"> "إخراج" </w:t>
      </w:r>
      <w:r>
        <w:rPr>
          <w:rStyle w:val="y2iqfc"/>
          <w:rFonts w:asciiTheme="minorHAnsi" w:hAnsiTheme="minorHAnsi" w:cstheme="minorHAnsi" w:hint="cs"/>
          <w:color w:val="365F91" w:themeColor="accent1" w:themeShade="BF"/>
          <w:sz w:val="24"/>
          <w:szCs w:val="24"/>
          <w:rtl/>
          <w:lang w:bidi="ar"/>
        </w:rPr>
        <w:t>......................................................................................................11</w:t>
      </w:r>
    </w:p>
    <w:p w14:paraId="388C31D6" w14:textId="09730C88"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10- العينة</w:t>
      </w:r>
      <w:r w:rsidR="00C25F0E">
        <w:rPr>
          <w:rStyle w:val="y2iqfc"/>
          <w:rFonts w:asciiTheme="minorHAnsi" w:hAnsiTheme="minorHAnsi" w:cstheme="minorHAnsi" w:hint="cs"/>
          <w:color w:val="365F91" w:themeColor="accent1" w:themeShade="BF"/>
          <w:sz w:val="24"/>
          <w:szCs w:val="24"/>
          <w:rtl/>
          <w:lang w:bidi="ar"/>
        </w:rPr>
        <w:t>3</w:t>
      </w:r>
      <w:r w:rsidRPr="00866085">
        <w:rPr>
          <w:rStyle w:val="y2iqfc"/>
          <w:rFonts w:asciiTheme="minorHAnsi" w:hAnsiTheme="minorHAnsi" w:cstheme="minorHAnsi"/>
          <w:color w:val="365F91" w:themeColor="accent1" w:themeShade="BF"/>
          <w:sz w:val="24"/>
          <w:szCs w:val="24"/>
          <w:rtl/>
          <w:lang w:bidi="ar"/>
        </w:rPr>
        <w:t xml:space="preserve"> </w:t>
      </w:r>
      <w:r>
        <w:rPr>
          <w:rStyle w:val="y2iqfc"/>
          <w:rFonts w:asciiTheme="minorHAnsi" w:hAnsiTheme="minorHAnsi" w:cstheme="minorHAnsi" w:hint="cs"/>
          <w:color w:val="365F91" w:themeColor="accent1" w:themeShade="BF"/>
          <w:sz w:val="24"/>
          <w:szCs w:val="24"/>
          <w:rtl/>
          <w:lang w:bidi="ar"/>
        </w:rPr>
        <w:t>..................................</w:t>
      </w:r>
      <w:r w:rsidR="0098150D">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00C25F0E">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............................................................................11</w:t>
      </w:r>
    </w:p>
    <w:p w14:paraId="1A4B412A" w14:textId="618D5950"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الشكل 11- عينة:</w:t>
      </w:r>
      <w:r w:rsidR="00C25F0E">
        <w:rPr>
          <w:rStyle w:val="y2iqfc"/>
          <w:rFonts w:asciiTheme="minorHAnsi" w:hAnsiTheme="minorHAnsi" w:cstheme="minorHAnsi" w:hint="cs"/>
          <w:color w:val="365F91" w:themeColor="accent1" w:themeShade="BF"/>
          <w:sz w:val="24"/>
          <w:szCs w:val="24"/>
          <w:rtl/>
          <w:lang w:bidi="ar"/>
        </w:rPr>
        <w:t>3</w:t>
      </w:r>
      <w:r w:rsidRPr="00866085">
        <w:rPr>
          <w:rStyle w:val="y2iqfc"/>
          <w:rFonts w:asciiTheme="minorHAnsi" w:hAnsiTheme="minorHAnsi" w:cstheme="minorHAnsi"/>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إ</w:t>
      </w:r>
      <w:r w:rsidRPr="00866085">
        <w:rPr>
          <w:rStyle w:val="y2iqfc"/>
          <w:rFonts w:asciiTheme="minorHAnsi" w:hAnsiTheme="minorHAnsi" w:cstheme="minorHAnsi"/>
          <w:color w:val="365F91" w:themeColor="accent1" w:themeShade="BF"/>
          <w:sz w:val="24"/>
          <w:szCs w:val="24"/>
          <w:rtl/>
          <w:lang w:bidi="ar"/>
        </w:rPr>
        <w:t>خر</w:t>
      </w:r>
      <w:r>
        <w:rPr>
          <w:rStyle w:val="y2iqfc"/>
          <w:rFonts w:asciiTheme="minorHAnsi" w:hAnsiTheme="minorHAnsi" w:cstheme="minorHAnsi" w:hint="cs"/>
          <w:color w:val="365F91" w:themeColor="accent1" w:themeShade="BF"/>
          <w:sz w:val="24"/>
          <w:szCs w:val="24"/>
          <w:rtl/>
          <w:lang w:bidi="ar"/>
        </w:rPr>
        <w:t>ا</w:t>
      </w:r>
      <w:r w:rsidRPr="00866085">
        <w:rPr>
          <w:rStyle w:val="y2iqfc"/>
          <w:rFonts w:asciiTheme="minorHAnsi" w:hAnsiTheme="minorHAnsi" w:cstheme="minorHAnsi"/>
          <w:color w:val="365F91" w:themeColor="accent1" w:themeShade="BF"/>
          <w:sz w:val="24"/>
          <w:szCs w:val="24"/>
          <w:rtl/>
          <w:lang w:bidi="ar"/>
        </w:rPr>
        <w:t>ج"</w:t>
      </w:r>
      <w:r>
        <w:rPr>
          <w:rStyle w:val="y2iqfc"/>
          <w:rFonts w:asciiTheme="minorHAnsi" w:hAnsiTheme="minorHAnsi" w:cstheme="minorHAnsi" w:hint="cs"/>
          <w:color w:val="365F91" w:themeColor="accent1" w:themeShade="BF"/>
          <w:sz w:val="24"/>
          <w:szCs w:val="24"/>
          <w:rtl/>
          <w:lang w:bidi="ar"/>
        </w:rPr>
        <w:t>........</w:t>
      </w:r>
      <w:r w:rsidR="00C25F0E">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w:t>
      </w:r>
      <w:r>
        <w:rPr>
          <w:rStyle w:val="y2iqfc"/>
          <w:rFonts w:asciiTheme="minorHAnsi" w:hAnsiTheme="minorHAnsi" w:cstheme="minorHAnsi" w:hint="cs"/>
          <w:color w:val="365F91" w:themeColor="accent1" w:themeShade="BF"/>
          <w:sz w:val="24"/>
          <w:szCs w:val="24"/>
          <w:rtl/>
          <w:lang w:bidi="ar"/>
        </w:rPr>
        <w:t>11</w:t>
      </w:r>
    </w:p>
    <w:p w14:paraId="7A54193C" w14:textId="61B17810" w:rsidR="009846FD" w:rsidRPr="00866085" w:rsidRDefault="009846FD" w:rsidP="00E00891">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 xml:space="preserve">الشكل 12- </w:t>
      </w:r>
      <w:r w:rsidR="00F46C73">
        <w:rPr>
          <w:rStyle w:val="y2iqfc"/>
          <w:rFonts w:asciiTheme="minorHAnsi" w:hAnsiTheme="minorHAnsi" w:cstheme="minorHAnsi" w:hint="cs"/>
          <w:color w:val="365F91" w:themeColor="accent1" w:themeShade="BF"/>
          <w:sz w:val="24"/>
          <w:szCs w:val="24"/>
          <w:rtl/>
          <w:lang w:bidi="ar"/>
        </w:rPr>
        <w:t>نموذج واقعي لمواقع المنازل والمستودعات</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w:t>
      </w:r>
      <w:r>
        <w:rPr>
          <w:rStyle w:val="y2iqfc"/>
          <w:rFonts w:asciiTheme="minorHAnsi" w:hAnsiTheme="minorHAnsi" w:cstheme="minorHAnsi" w:hint="cs"/>
          <w:color w:val="365F91" w:themeColor="accent1" w:themeShade="BF"/>
          <w:sz w:val="24"/>
          <w:szCs w:val="24"/>
          <w:rtl/>
          <w:lang w:bidi="ar"/>
        </w:rPr>
        <w:t>1</w:t>
      </w:r>
      <w:r w:rsidR="00D248E1">
        <w:rPr>
          <w:rStyle w:val="y2iqfc"/>
          <w:rFonts w:asciiTheme="minorHAnsi" w:hAnsiTheme="minorHAnsi" w:cstheme="minorHAnsi" w:hint="cs"/>
          <w:color w:val="365F91" w:themeColor="accent1" w:themeShade="BF"/>
          <w:sz w:val="24"/>
          <w:szCs w:val="24"/>
          <w:rtl/>
          <w:lang w:bidi="ar"/>
        </w:rPr>
        <w:t>3</w:t>
      </w:r>
    </w:p>
    <w:p w14:paraId="075913C1" w14:textId="244E7435" w:rsidR="009846FD" w:rsidRPr="00866085"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 xml:space="preserve">الشكل 13- </w:t>
      </w:r>
      <w:r w:rsidR="00C25F0E">
        <w:rPr>
          <w:rStyle w:val="y2iqfc"/>
          <w:rFonts w:asciiTheme="minorHAnsi" w:hAnsiTheme="minorHAnsi" w:cstheme="minorHAnsi" w:hint="cs"/>
          <w:color w:val="365F91" w:themeColor="accent1" w:themeShade="BF"/>
          <w:sz w:val="24"/>
          <w:szCs w:val="24"/>
          <w:rtl/>
          <w:lang w:bidi="ar"/>
        </w:rPr>
        <w:t>مسار واقعي ...................</w:t>
      </w:r>
      <w:r>
        <w:rPr>
          <w:rStyle w:val="y2iqfc"/>
          <w:rFonts w:asciiTheme="minorHAnsi" w:hAnsiTheme="minorHAnsi" w:cstheme="minorHAnsi" w:hint="cs"/>
          <w:color w:val="365F91" w:themeColor="accent1" w:themeShade="BF"/>
          <w:sz w:val="24"/>
          <w:szCs w:val="24"/>
          <w:rtl/>
          <w:lang w:bidi="ar"/>
        </w:rPr>
        <w:t>..................................................................................................</w:t>
      </w:r>
      <w:r w:rsidRPr="00866085">
        <w:rPr>
          <w:rStyle w:val="y2iqfc"/>
          <w:rFonts w:asciiTheme="minorHAnsi" w:hAnsiTheme="minorHAnsi" w:cstheme="minorHAnsi"/>
          <w:color w:val="365F91" w:themeColor="accent1" w:themeShade="BF"/>
          <w:sz w:val="24"/>
          <w:szCs w:val="24"/>
          <w:rtl/>
          <w:lang w:bidi="ar"/>
        </w:rPr>
        <w:t xml:space="preserve"> </w:t>
      </w:r>
      <w:r>
        <w:rPr>
          <w:rStyle w:val="y2iqfc"/>
          <w:rFonts w:asciiTheme="minorHAnsi" w:hAnsiTheme="minorHAnsi" w:cstheme="minorHAnsi" w:hint="cs"/>
          <w:color w:val="365F91" w:themeColor="accent1" w:themeShade="BF"/>
          <w:sz w:val="24"/>
          <w:szCs w:val="24"/>
          <w:rtl/>
          <w:lang w:bidi="ar"/>
        </w:rPr>
        <w:t>1</w:t>
      </w:r>
      <w:r w:rsidR="00D248E1">
        <w:rPr>
          <w:rStyle w:val="y2iqfc"/>
          <w:rFonts w:asciiTheme="minorHAnsi" w:hAnsiTheme="minorHAnsi" w:cstheme="minorHAnsi" w:hint="cs"/>
          <w:color w:val="365F91" w:themeColor="accent1" w:themeShade="BF"/>
          <w:sz w:val="24"/>
          <w:szCs w:val="24"/>
          <w:rtl/>
          <w:lang w:bidi="ar"/>
        </w:rPr>
        <w:t>3</w:t>
      </w:r>
    </w:p>
    <w:p w14:paraId="598E7AA6" w14:textId="002886F7" w:rsidR="009846FD" w:rsidRPr="00866085"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 xml:space="preserve">الشكل 14- خوارزمية مستعمرة النمل </w:t>
      </w:r>
      <w:r>
        <w:rPr>
          <w:rStyle w:val="y2iqfc"/>
          <w:rFonts w:asciiTheme="minorHAnsi" w:hAnsiTheme="minorHAnsi" w:cstheme="minorHAnsi" w:hint="cs"/>
          <w:color w:val="365F91" w:themeColor="accent1" w:themeShade="BF"/>
          <w:sz w:val="24"/>
          <w:szCs w:val="24"/>
          <w:rtl/>
          <w:lang w:bidi="ar"/>
        </w:rPr>
        <w:t>.......</w:t>
      </w:r>
      <w:r w:rsidR="00C25F0E">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00C25F0E">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..................................................................................1</w:t>
      </w:r>
      <w:r w:rsidR="00D248E1">
        <w:rPr>
          <w:rStyle w:val="y2iqfc"/>
          <w:rFonts w:asciiTheme="minorHAnsi" w:hAnsiTheme="minorHAnsi" w:cstheme="minorHAnsi" w:hint="cs"/>
          <w:color w:val="365F91" w:themeColor="accent1" w:themeShade="BF"/>
          <w:sz w:val="24"/>
          <w:szCs w:val="24"/>
          <w:rtl/>
          <w:lang w:bidi="ar"/>
        </w:rPr>
        <w:t>4</w:t>
      </w:r>
    </w:p>
    <w:p w14:paraId="7CF37496" w14:textId="3C561ECE" w:rsidR="00131CC8" w:rsidRDefault="009846FD" w:rsidP="009846FD">
      <w:pPr>
        <w:pStyle w:val="HTMLPreformatted"/>
        <w:shd w:val="clear" w:color="auto" w:fill="F8F9FA"/>
        <w:bidi/>
        <w:spacing w:line="480" w:lineRule="atLeast"/>
        <w:rPr>
          <w:rStyle w:val="y2iqfc"/>
          <w:rFonts w:asciiTheme="minorHAnsi" w:hAnsiTheme="minorHAnsi" w:cstheme="minorHAnsi"/>
          <w:color w:val="365F91" w:themeColor="accent1" w:themeShade="BF"/>
          <w:sz w:val="24"/>
          <w:szCs w:val="24"/>
          <w:rtl/>
          <w:lang w:bidi="ar"/>
        </w:rPr>
      </w:pPr>
      <w:r w:rsidRPr="00866085">
        <w:rPr>
          <w:rStyle w:val="y2iqfc"/>
          <w:rFonts w:asciiTheme="minorHAnsi" w:hAnsiTheme="minorHAnsi" w:cstheme="minorHAnsi"/>
          <w:color w:val="365F91" w:themeColor="accent1" w:themeShade="BF"/>
          <w:sz w:val="24"/>
          <w:szCs w:val="24"/>
          <w:rtl/>
          <w:lang w:bidi="ar"/>
        </w:rPr>
        <w:t xml:space="preserve">الشكل 15- خوارزمية </w:t>
      </w:r>
      <w:r w:rsidRPr="00866085">
        <w:rPr>
          <w:rStyle w:val="y2iqfc"/>
          <w:rFonts w:asciiTheme="minorHAnsi" w:hAnsiTheme="minorHAnsi" w:cstheme="minorHAnsi"/>
          <w:color w:val="365F91" w:themeColor="accent1" w:themeShade="BF"/>
          <w:sz w:val="24"/>
          <w:szCs w:val="24"/>
          <w:lang w:bidi="ar"/>
        </w:rPr>
        <w:t xml:space="preserve">PSO </w:t>
      </w:r>
      <w:r>
        <w:rPr>
          <w:rStyle w:val="y2iqfc"/>
          <w:rFonts w:asciiTheme="minorHAnsi" w:hAnsiTheme="minorHAnsi" w:cstheme="minorHAnsi" w:hint="cs"/>
          <w:color w:val="365F91" w:themeColor="accent1" w:themeShade="BF"/>
          <w:sz w:val="24"/>
          <w:szCs w:val="24"/>
          <w:rtl/>
          <w:lang w:bidi="ar"/>
        </w:rPr>
        <w:t xml:space="preserve"> ..................................</w:t>
      </w:r>
      <w:r w:rsidR="00C25F0E">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00592A64">
        <w:rPr>
          <w:rStyle w:val="y2iqfc"/>
          <w:rFonts w:asciiTheme="minorHAnsi" w:hAnsiTheme="minorHAnsi" w:cstheme="minorHAnsi" w:hint="cs"/>
          <w:color w:val="365F91" w:themeColor="accent1" w:themeShade="BF"/>
          <w:sz w:val="24"/>
          <w:szCs w:val="24"/>
          <w:rtl/>
          <w:lang w:bidi="ar"/>
        </w:rPr>
        <w:t>...</w:t>
      </w:r>
      <w:r>
        <w:rPr>
          <w:rStyle w:val="y2iqfc"/>
          <w:rFonts w:asciiTheme="minorHAnsi" w:hAnsiTheme="minorHAnsi" w:cstheme="minorHAnsi" w:hint="cs"/>
          <w:color w:val="365F91" w:themeColor="accent1" w:themeShade="BF"/>
          <w:sz w:val="24"/>
          <w:szCs w:val="24"/>
          <w:rtl/>
          <w:lang w:bidi="ar"/>
        </w:rPr>
        <w:t>............................................</w:t>
      </w:r>
      <w:r w:rsidR="00592A64">
        <w:rPr>
          <w:rStyle w:val="y2iqfc"/>
          <w:rFonts w:asciiTheme="minorHAnsi" w:hAnsiTheme="minorHAnsi" w:cstheme="minorHAnsi" w:hint="cs"/>
          <w:color w:val="365F91" w:themeColor="accent1" w:themeShade="BF"/>
          <w:sz w:val="24"/>
          <w:szCs w:val="24"/>
          <w:rtl/>
          <w:lang w:bidi="ar"/>
        </w:rPr>
        <w:t>14</w:t>
      </w:r>
    </w:p>
    <w:p w14:paraId="59660070" w14:textId="77777777" w:rsidR="009846FD" w:rsidRDefault="009846FD" w:rsidP="009846FD">
      <w:pPr>
        <w:bidi/>
        <w:rPr>
          <w:rtl/>
          <w:lang w:bidi="ar"/>
        </w:rPr>
      </w:pPr>
    </w:p>
    <w:p w14:paraId="392BA7B3" w14:textId="77777777" w:rsidR="009846FD" w:rsidRDefault="009846FD" w:rsidP="009846FD">
      <w:pPr>
        <w:bidi/>
        <w:rPr>
          <w:rtl/>
          <w:lang w:bidi="ar"/>
        </w:rPr>
      </w:pPr>
    </w:p>
    <w:p w14:paraId="5ACD3DCA" w14:textId="77777777" w:rsidR="009846FD" w:rsidRDefault="009846FD" w:rsidP="009846FD">
      <w:pPr>
        <w:bidi/>
        <w:rPr>
          <w:rtl/>
          <w:lang w:bidi="ar"/>
        </w:rPr>
      </w:pPr>
    </w:p>
    <w:p w14:paraId="0EC85E54" w14:textId="77777777" w:rsidR="009846FD" w:rsidRDefault="009846FD" w:rsidP="009846FD">
      <w:pPr>
        <w:bidi/>
        <w:rPr>
          <w:rtl/>
          <w:lang w:bidi="ar"/>
        </w:rPr>
      </w:pPr>
    </w:p>
    <w:p w14:paraId="37D77E3B" w14:textId="77777777" w:rsidR="009846FD" w:rsidRDefault="009846FD" w:rsidP="009846FD">
      <w:pPr>
        <w:bidi/>
        <w:rPr>
          <w:rtl/>
          <w:lang w:bidi="ar"/>
        </w:rPr>
      </w:pPr>
    </w:p>
    <w:p w14:paraId="61125C5F" w14:textId="77777777" w:rsidR="009846FD" w:rsidRDefault="009846FD" w:rsidP="009846FD">
      <w:pPr>
        <w:bidi/>
        <w:rPr>
          <w:rtl/>
          <w:lang w:bidi="ar"/>
        </w:rPr>
      </w:pPr>
    </w:p>
    <w:p w14:paraId="186E9888" w14:textId="77777777" w:rsidR="009846FD" w:rsidRDefault="009846FD" w:rsidP="009846FD">
      <w:pPr>
        <w:bidi/>
        <w:rPr>
          <w:rtl/>
          <w:lang w:bidi="ar"/>
        </w:rPr>
      </w:pPr>
    </w:p>
    <w:p w14:paraId="65DE6216" w14:textId="77777777" w:rsidR="009846FD" w:rsidRPr="00577B44" w:rsidRDefault="009846FD" w:rsidP="009846FD">
      <w:pPr>
        <w:bidi/>
        <w:rPr>
          <w:lang w:bidi="ar"/>
        </w:rPr>
      </w:pPr>
    </w:p>
    <w:p w14:paraId="1F65C72D" w14:textId="77777777" w:rsidR="009846FD" w:rsidRPr="0023172D" w:rsidRDefault="009846FD" w:rsidP="009846FD">
      <w:pPr>
        <w:pStyle w:val="Heading1"/>
        <w:bidi/>
        <w:rPr>
          <w:rStyle w:val="y2iqfc"/>
          <w:rFonts w:asciiTheme="majorBidi" w:hAnsiTheme="majorBidi" w:cstheme="majorBidi"/>
          <w:color w:val="365F91" w:themeColor="accent1" w:themeShade="BF"/>
          <w:sz w:val="32"/>
          <w:szCs w:val="32"/>
          <w:rtl/>
          <w:lang w:bidi="ar"/>
        </w:rPr>
      </w:pPr>
      <w:r>
        <w:rPr>
          <w:rStyle w:val="y2iqfc"/>
          <w:rFonts w:asciiTheme="majorBidi" w:hAnsiTheme="majorBidi" w:cstheme="majorBidi" w:hint="cs"/>
          <w:color w:val="365F91" w:themeColor="accent1" w:themeShade="BF"/>
          <w:sz w:val="32"/>
          <w:szCs w:val="32"/>
          <w:rtl/>
          <w:lang w:bidi="ar"/>
        </w:rPr>
        <w:t>6</w:t>
      </w:r>
      <w:r w:rsidRPr="0023172D">
        <w:rPr>
          <w:rStyle w:val="y2iqfc"/>
          <w:rFonts w:asciiTheme="majorBidi" w:hAnsiTheme="majorBidi" w:cstheme="majorBidi"/>
          <w:color w:val="365F91" w:themeColor="accent1" w:themeShade="BF"/>
          <w:sz w:val="32"/>
          <w:szCs w:val="32"/>
          <w:rtl/>
          <w:lang w:bidi="ar"/>
        </w:rPr>
        <w:t xml:space="preserve"> المراجع</w:t>
      </w:r>
    </w:p>
    <w:p w14:paraId="1E96D361" w14:textId="77777777" w:rsidR="009846FD" w:rsidRPr="00577B44" w:rsidRDefault="009846FD" w:rsidP="009846FD">
      <w:pPr>
        <w:pStyle w:val="HTMLPreformatted"/>
        <w:shd w:val="clear" w:color="auto" w:fill="F8F9FA"/>
        <w:bidi/>
        <w:spacing w:line="480" w:lineRule="atLeast"/>
        <w:rPr>
          <w:rStyle w:val="y2iqfc"/>
          <w:rFonts w:asciiTheme="minorHAnsi" w:hAnsiTheme="minorHAnsi" w:cstheme="minorHAnsi"/>
          <w:color w:val="244061" w:themeColor="accent1" w:themeShade="80"/>
          <w:sz w:val="24"/>
          <w:szCs w:val="24"/>
          <w:rtl/>
          <w:lang w:bidi="ar"/>
        </w:rPr>
      </w:pPr>
    </w:p>
    <w:p w14:paraId="1B37F566" w14:textId="77777777" w:rsidR="009846FD" w:rsidRPr="00734815" w:rsidRDefault="009846FD" w:rsidP="009846FD">
      <w:pPr>
        <w:pStyle w:val="HTMLPreformatted"/>
        <w:shd w:val="clear" w:color="auto" w:fill="F8F9FA"/>
        <w:bidi/>
        <w:spacing w:line="480" w:lineRule="atLeast"/>
        <w:jc w:val="right"/>
        <w:rPr>
          <w:rStyle w:val="y2iqfc"/>
          <w:rFonts w:asciiTheme="minorHAnsi" w:hAnsiTheme="minorHAnsi" w:cstheme="minorHAnsi"/>
          <w:color w:val="244061" w:themeColor="accent1" w:themeShade="80"/>
          <w:sz w:val="24"/>
          <w:szCs w:val="24"/>
          <w:lang w:bidi="ar"/>
        </w:rPr>
      </w:pPr>
      <w:r>
        <w:rPr>
          <w:rStyle w:val="y2iqfc"/>
          <w:rFonts w:asciiTheme="minorHAnsi" w:hAnsiTheme="minorHAnsi" w:cstheme="minorHAnsi"/>
          <w:color w:val="244061" w:themeColor="accent1" w:themeShade="80"/>
          <w:sz w:val="24"/>
          <w:szCs w:val="24"/>
          <w:lang w:bidi="ar"/>
        </w:rPr>
        <w:lastRenderedPageBreak/>
        <w:t xml:space="preserve"> [1] </w:t>
      </w:r>
      <w:hyperlink r:id="rId27" w:history="1">
        <w:r w:rsidRPr="00585B19">
          <w:rPr>
            <w:rStyle w:val="Hyperlink"/>
            <w:rFonts w:asciiTheme="minorHAnsi" w:hAnsiTheme="minorHAnsi" w:cstheme="minorHAnsi"/>
            <w:sz w:val="24"/>
            <w:szCs w:val="24"/>
            <w:lang w:bidi="ar"/>
          </w:rPr>
          <w:t>https://blogs.oracle.com/javamagazine/post/how-to-solve-the-classic-traveling-salesman-problem-in-java</w:t>
        </w:r>
      </w:hyperlink>
    </w:p>
    <w:p w14:paraId="4CCE16A2" w14:textId="77777777" w:rsidR="009846FD" w:rsidRPr="00734815" w:rsidRDefault="009846FD" w:rsidP="009846FD">
      <w:pPr>
        <w:pStyle w:val="HTMLPreformatted"/>
        <w:shd w:val="clear" w:color="auto" w:fill="F8F9FA"/>
        <w:bidi/>
        <w:spacing w:line="480" w:lineRule="atLeast"/>
        <w:jc w:val="right"/>
        <w:rPr>
          <w:rFonts w:asciiTheme="minorHAnsi" w:hAnsiTheme="minorHAnsi" w:cstheme="minorHAnsi"/>
          <w:color w:val="244061" w:themeColor="accent1" w:themeShade="80"/>
          <w:sz w:val="24"/>
          <w:szCs w:val="24"/>
          <w:lang w:bidi="ar"/>
        </w:rPr>
      </w:pPr>
      <w:r>
        <w:rPr>
          <w:rStyle w:val="y2iqfc"/>
          <w:rFonts w:asciiTheme="minorHAnsi" w:hAnsiTheme="minorHAnsi" w:cstheme="minorHAnsi"/>
          <w:color w:val="244061" w:themeColor="accent1" w:themeShade="80"/>
          <w:sz w:val="24"/>
          <w:szCs w:val="24"/>
          <w:lang w:bidi="ar"/>
        </w:rPr>
        <w:t xml:space="preserve">[2] </w:t>
      </w:r>
      <w:hyperlink r:id="rId28" w:history="1">
        <w:r w:rsidRPr="00585B19">
          <w:rPr>
            <w:rStyle w:val="Hyperlink"/>
            <w:rFonts w:asciiTheme="minorHAnsi" w:hAnsiTheme="minorHAnsi" w:cstheme="minorHAnsi"/>
            <w:sz w:val="24"/>
            <w:szCs w:val="24"/>
            <w:lang w:bidi="ar"/>
          </w:rPr>
          <w:t>http://theory.stanford.edu/~amitp/GameProgramming/Heuristics.html</w:t>
        </w:r>
      </w:hyperlink>
    </w:p>
    <w:p w14:paraId="5CFF5A6B" w14:textId="0F69D368" w:rsidR="00CB0C21" w:rsidRPr="009846FD" w:rsidRDefault="009846FD" w:rsidP="009846FD">
      <w:pPr>
        <w:jc w:val="both"/>
        <w:rPr>
          <w:color w:val="0000FF" w:themeColor="hyperlink"/>
          <w:u w:val="single"/>
        </w:rPr>
      </w:pPr>
      <w:r>
        <w:rPr>
          <w:rFonts w:asciiTheme="minorHAnsi" w:hAnsiTheme="minorHAnsi" w:cstheme="minorHAnsi"/>
          <w:color w:val="244061" w:themeColor="accent1" w:themeShade="80"/>
        </w:rPr>
        <w:t xml:space="preserve">[3] </w:t>
      </w:r>
      <w:r w:rsidRPr="00343574">
        <w:rPr>
          <w:rStyle w:val="Hyperlink"/>
        </w:rPr>
        <w:t>https://www.researchgate.net/publication/320961227_Meta-Heuristic_Approaches_for_Solving_Travelling_Salesman_Problem</w:t>
      </w:r>
    </w:p>
    <w:sectPr w:rsidR="00CB0C21" w:rsidRPr="009846FD">
      <w:headerReference w:type="default" r:id="rId29"/>
      <w:footerReference w:type="even"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7583A" w14:textId="77777777" w:rsidR="00F462A2" w:rsidRDefault="00F462A2">
      <w:pPr>
        <w:spacing w:line="240" w:lineRule="auto"/>
      </w:pPr>
      <w:r>
        <w:separator/>
      </w:r>
    </w:p>
  </w:endnote>
  <w:endnote w:type="continuationSeparator" w:id="0">
    <w:p w14:paraId="6F1BA274" w14:textId="77777777" w:rsidR="00F462A2" w:rsidRDefault="00F462A2">
      <w:pPr>
        <w:spacing w:line="240" w:lineRule="auto"/>
      </w:pPr>
      <w:r>
        <w:continuationSeparator/>
      </w:r>
    </w:p>
  </w:endnote>
  <w:endnote w:type="continuationNotice" w:id="1">
    <w:p w14:paraId="787A739B" w14:textId="77777777" w:rsidR="00F462A2" w:rsidRDefault="00F462A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6051328"/>
      <w:docPartObj>
        <w:docPartGallery w:val="Page Numbers (Bottom of Page)"/>
        <w:docPartUnique/>
      </w:docPartObj>
    </w:sdtPr>
    <w:sdtContent>
      <w:p w14:paraId="28B9F6B8" w14:textId="77777777" w:rsidR="00F462A2" w:rsidRDefault="009846FD" w:rsidP="00F462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3ABF73" w14:textId="77777777" w:rsidR="00F462A2" w:rsidRDefault="00F462A2" w:rsidP="00F462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00B0F0"/>
      </w:rPr>
      <w:id w:val="-1591622833"/>
      <w:docPartObj>
        <w:docPartGallery w:val="Page Numbers (Bottom of Page)"/>
        <w:docPartUnique/>
      </w:docPartObj>
    </w:sdtPr>
    <w:sdtContent>
      <w:p w14:paraId="3AEFD7AE" w14:textId="77777777" w:rsidR="00F462A2" w:rsidRPr="00EA1437" w:rsidRDefault="009846FD" w:rsidP="00F462A2">
        <w:pPr>
          <w:pStyle w:val="Footer"/>
          <w:framePr w:wrap="none" w:vAnchor="text" w:hAnchor="margin" w:xAlign="right" w:y="1"/>
          <w:rPr>
            <w:rStyle w:val="PageNumber"/>
            <w:color w:val="00B0F0"/>
          </w:rPr>
        </w:pPr>
        <w:r w:rsidRPr="00EA1437">
          <w:rPr>
            <w:rStyle w:val="PageNumber"/>
            <w:color w:val="000000" w:themeColor="text1"/>
          </w:rPr>
          <w:fldChar w:fldCharType="begin"/>
        </w:r>
        <w:r w:rsidRPr="00EA1437">
          <w:rPr>
            <w:rStyle w:val="PageNumber"/>
            <w:color w:val="000000" w:themeColor="text1"/>
          </w:rPr>
          <w:instrText xml:space="preserve"> PAGE </w:instrText>
        </w:r>
        <w:r w:rsidRPr="00EA1437">
          <w:rPr>
            <w:rStyle w:val="PageNumber"/>
            <w:color w:val="000000" w:themeColor="text1"/>
          </w:rPr>
          <w:fldChar w:fldCharType="separate"/>
        </w:r>
        <w:r w:rsidRPr="00EA1437">
          <w:rPr>
            <w:rStyle w:val="PageNumber"/>
            <w:noProof/>
            <w:color w:val="000000" w:themeColor="text1"/>
          </w:rPr>
          <w:t>1</w:t>
        </w:r>
        <w:r w:rsidRPr="00EA1437">
          <w:rPr>
            <w:rStyle w:val="PageNumber"/>
            <w:color w:val="000000" w:themeColor="text1"/>
          </w:rPr>
          <w:fldChar w:fldCharType="end"/>
        </w:r>
      </w:p>
    </w:sdtContent>
  </w:sdt>
  <w:p w14:paraId="1E31F612" w14:textId="77777777" w:rsidR="00F462A2" w:rsidRDefault="00F462A2" w:rsidP="00F462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6D736" w14:textId="77777777" w:rsidR="00F462A2" w:rsidRDefault="00F462A2">
      <w:pPr>
        <w:spacing w:line="240" w:lineRule="auto"/>
      </w:pPr>
      <w:r>
        <w:separator/>
      </w:r>
    </w:p>
  </w:footnote>
  <w:footnote w:type="continuationSeparator" w:id="0">
    <w:p w14:paraId="5D30D1FF" w14:textId="77777777" w:rsidR="00F462A2" w:rsidRDefault="00F462A2">
      <w:pPr>
        <w:spacing w:line="240" w:lineRule="auto"/>
      </w:pPr>
      <w:r>
        <w:continuationSeparator/>
      </w:r>
    </w:p>
  </w:footnote>
  <w:footnote w:type="continuationNotice" w:id="1">
    <w:p w14:paraId="39345255" w14:textId="77777777" w:rsidR="00F462A2" w:rsidRDefault="00F462A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3EA67" w14:textId="35E44203" w:rsidR="00F462A2" w:rsidRDefault="00482ED9">
    <w:pPr>
      <w:pStyle w:val="Header"/>
    </w:pPr>
    <w:r>
      <w:rPr>
        <w:noProof/>
      </w:rPr>
      <mc:AlternateContent>
        <mc:Choice Requires="wpg">
          <w:drawing>
            <wp:anchor distT="0" distB="0" distL="114300" distR="114300" simplePos="0" relativeHeight="251658242" behindDoc="1" locked="0" layoutInCell="1" allowOverlap="1" wp14:anchorId="03D47113" wp14:editId="3920F796">
              <wp:simplePos x="0" y="0"/>
              <wp:positionH relativeFrom="page">
                <wp:posOffset>278765</wp:posOffset>
              </wp:positionH>
              <wp:positionV relativeFrom="page">
                <wp:posOffset>10795</wp:posOffset>
              </wp:positionV>
              <wp:extent cx="76200" cy="10058400"/>
              <wp:effectExtent l="0" t="0" r="0" b="0"/>
              <wp:wrapNone/>
              <wp:docPr id="8" name="Group 3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10058400"/>
                        <a:chOff x="0" y="0"/>
                        <a:chExt cx="761" cy="100584"/>
                      </a:xfrm>
                    </wpg:grpSpPr>
                    <wps:wsp>
                      <wps:cNvPr id="9" name="Shape 3728"/>
                      <wps:cNvSpPr>
                        <a:spLocks/>
                      </wps:cNvSpPr>
                      <wps:spPr bwMode="auto">
                        <a:xfrm>
                          <a:off x="0" y="0"/>
                          <a:ext cx="761" cy="100584"/>
                        </a:xfrm>
                        <a:custGeom>
                          <a:avLst/>
                          <a:gdLst>
                            <a:gd name="T0" fmla="*/ 0 w 76187"/>
                            <a:gd name="T1" fmla="*/ 0 h 10058400"/>
                            <a:gd name="T2" fmla="*/ 76187 w 76187"/>
                            <a:gd name="T3" fmla="*/ 0 h 10058400"/>
                            <a:gd name="T4" fmla="*/ 76187 w 76187"/>
                            <a:gd name="T5" fmla="*/ 10058400 h 10058400"/>
                            <a:gd name="T6" fmla="*/ 0 w 76187"/>
                            <a:gd name="T7" fmla="*/ 10058400 h 10058400"/>
                            <a:gd name="T8" fmla="*/ 0 w 76187"/>
                            <a:gd name="T9" fmla="*/ 0 h 10058400"/>
                            <a:gd name="T10" fmla="*/ 0 w 76187"/>
                            <a:gd name="T11" fmla="*/ 0 h 10058400"/>
                            <a:gd name="T12" fmla="*/ 76187 w 76187"/>
                            <a:gd name="T13" fmla="*/ 10058400 h 10058400"/>
                          </a:gdLst>
                          <a:ahLst/>
                          <a:cxnLst>
                            <a:cxn ang="0">
                              <a:pos x="T0" y="T1"/>
                            </a:cxn>
                            <a:cxn ang="0">
                              <a:pos x="T2" y="T3"/>
                            </a:cxn>
                            <a:cxn ang="0">
                              <a:pos x="T4" y="T5"/>
                            </a:cxn>
                            <a:cxn ang="0">
                              <a:pos x="T6" y="T7"/>
                            </a:cxn>
                            <a:cxn ang="0">
                              <a:pos x="T8" y="T9"/>
                            </a:cxn>
                          </a:cxnLst>
                          <a:rect l="T10" t="T11" r="T12" b="T13"/>
                          <a:pathLst>
                            <a:path w="76187" h="10058400">
                              <a:moveTo>
                                <a:pt x="0" y="0"/>
                              </a:moveTo>
                              <a:lnTo>
                                <a:pt x="76187" y="0"/>
                              </a:lnTo>
                              <a:lnTo>
                                <a:pt x="76187" y="10058400"/>
                              </a:lnTo>
                              <a:lnTo>
                                <a:pt x="0" y="10058400"/>
                              </a:lnTo>
                              <a:lnTo>
                                <a:pt x="0" y="0"/>
                              </a:lnTo>
                            </a:path>
                          </a:pathLst>
                        </a:custGeom>
                        <a:solidFill>
                          <a:srgbClr val="73C8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E47D5" id="Group 3570" o:spid="_x0000_s1026" style="position:absolute;margin-left:21.95pt;margin-top:.85pt;width:6pt;height:11in;z-index:-251658238;mso-position-horizontal-relative:page;mso-position-vertical-relative:page" coordsize="761,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">
              <v:shape id="Shape 3728" o:spid="_x0000_s1027" style="position:absolute;width:761;height:100584;visibility:visible;mso-wrap-style:square;v-text-anchor:top" coordsize="76187,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" path="m,l76187,r,10058400l,10058400,,e" fillcolor="#73c8ff" stroked="f" strokeweight="0">
                <v:path arrowok="t" o:connecttype="custom" o:connectlocs="0,0;761,0;761,100584;0,100584;0,0" o:connectangles="0,0,0,0,0" textboxrect="0,0,76187,10058400"/>
              </v:shape>
              <w10:wrap anchorx="page" anchory="page"/>
            </v:group>
          </w:pict>
        </mc:Fallback>
      </mc:AlternateContent>
    </w:r>
    <w:r w:rsidR="009846FD">
      <w:rPr>
        <w:noProof/>
      </w:rPr>
      <w:drawing>
        <wp:anchor distT="0" distB="0" distL="114300" distR="114300" simplePos="0" relativeHeight="251658241" behindDoc="0" locked="0" layoutInCell="1" allowOverlap="0" wp14:anchorId="71C3139F" wp14:editId="63D4A562">
          <wp:simplePos x="0" y="0"/>
          <wp:positionH relativeFrom="page">
            <wp:posOffset>6470061</wp:posOffset>
          </wp:positionH>
          <wp:positionV relativeFrom="page">
            <wp:posOffset>114702</wp:posOffset>
          </wp:positionV>
          <wp:extent cx="571500" cy="779780"/>
          <wp:effectExtent l="0" t="0" r="0" b="0"/>
          <wp:wrapSquare wrapText="bothSides"/>
          <wp:docPr id="1865565438" name="Picture 1865565438" descr="A sign with a building in th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65565438" name="Picture 1865565438" descr="A sign with a building in the background&#10;&#10;Description automatically generated with low confidence"/>
                  <pic:cNvPicPr/>
                </pic:nvPicPr>
                <pic:blipFill>
                  <a:blip r:embed="rId1"/>
                  <a:stretch>
                    <a:fillRect/>
                  </a:stretch>
                </pic:blipFill>
                <pic:spPr>
                  <a:xfrm>
                    <a:off x="0" y="0"/>
                    <a:ext cx="571500" cy="779780"/>
                  </a:xfrm>
                  <a:prstGeom prst="rect">
                    <a:avLst/>
                  </a:prstGeom>
                </pic:spPr>
              </pic:pic>
            </a:graphicData>
          </a:graphic>
        </wp:anchor>
      </w:drawing>
    </w:r>
    <w:r w:rsidR="009846FD">
      <w:rPr>
        <w:noProof/>
      </w:rPr>
      <w:drawing>
        <wp:anchor distT="0" distB="0" distL="114300" distR="114300" simplePos="0" relativeHeight="251658240" behindDoc="0" locked="0" layoutInCell="1" allowOverlap="0" wp14:anchorId="6FD98CB8" wp14:editId="07F8732C">
          <wp:simplePos x="0" y="0"/>
          <wp:positionH relativeFrom="page">
            <wp:posOffset>758283</wp:posOffset>
          </wp:positionH>
          <wp:positionV relativeFrom="page">
            <wp:posOffset>14342</wp:posOffset>
          </wp:positionV>
          <wp:extent cx="646430" cy="824230"/>
          <wp:effectExtent l="0" t="0" r="0" b="0"/>
          <wp:wrapSquare wrapText="bothSides"/>
          <wp:docPr id="1865565437" name="Picture 1865565437"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865565437" name="Picture 1865565437" descr="A picture containing text&#10;&#10;Description automatically generated"/>
                  <pic:cNvPicPr/>
                </pic:nvPicPr>
                <pic:blipFill>
                  <a:blip r:embed="rId2"/>
                  <a:stretch>
                    <a:fillRect/>
                  </a:stretch>
                </pic:blipFill>
                <pic:spPr>
                  <a:xfrm>
                    <a:off x="0" y="0"/>
                    <a:ext cx="646430" cy="8242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CE87A06">
      <w:start w:val="1"/>
      <w:numFmt w:val="bullet"/>
      <w:lvlText w:val=""/>
      <w:lvlJc w:val="left"/>
      <w:pPr>
        <w:ind w:left="720" w:hanging="360"/>
      </w:pPr>
      <w:rPr>
        <w:rFonts w:ascii="Symbol" w:hAnsi="Symbol"/>
      </w:rPr>
    </w:lvl>
    <w:lvl w:ilvl="1" w:tplc="C15C7CAA">
      <w:start w:val="1"/>
      <w:numFmt w:val="bullet"/>
      <w:lvlText w:val="o"/>
      <w:lvlJc w:val="left"/>
      <w:pPr>
        <w:tabs>
          <w:tab w:val="num" w:pos="1440"/>
        </w:tabs>
        <w:ind w:left="1440" w:hanging="360"/>
      </w:pPr>
      <w:rPr>
        <w:rFonts w:ascii="Courier New" w:hAnsi="Courier New"/>
      </w:rPr>
    </w:lvl>
    <w:lvl w:ilvl="2" w:tplc="22BA9238">
      <w:start w:val="1"/>
      <w:numFmt w:val="bullet"/>
      <w:lvlText w:val=""/>
      <w:lvlJc w:val="left"/>
      <w:pPr>
        <w:tabs>
          <w:tab w:val="num" w:pos="2160"/>
        </w:tabs>
        <w:ind w:left="2160" w:hanging="360"/>
      </w:pPr>
      <w:rPr>
        <w:rFonts w:ascii="Wingdings" w:hAnsi="Wingdings"/>
      </w:rPr>
    </w:lvl>
    <w:lvl w:ilvl="3" w:tplc="19D8D92C">
      <w:start w:val="1"/>
      <w:numFmt w:val="bullet"/>
      <w:lvlText w:val=""/>
      <w:lvlJc w:val="left"/>
      <w:pPr>
        <w:tabs>
          <w:tab w:val="num" w:pos="2880"/>
        </w:tabs>
        <w:ind w:left="2880" w:hanging="360"/>
      </w:pPr>
      <w:rPr>
        <w:rFonts w:ascii="Symbol" w:hAnsi="Symbol"/>
      </w:rPr>
    </w:lvl>
    <w:lvl w:ilvl="4" w:tplc="208AD4E0">
      <w:start w:val="1"/>
      <w:numFmt w:val="bullet"/>
      <w:lvlText w:val="o"/>
      <w:lvlJc w:val="left"/>
      <w:pPr>
        <w:tabs>
          <w:tab w:val="num" w:pos="3600"/>
        </w:tabs>
        <w:ind w:left="3600" w:hanging="360"/>
      </w:pPr>
      <w:rPr>
        <w:rFonts w:ascii="Courier New" w:hAnsi="Courier New"/>
      </w:rPr>
    </w:lvl>
    <w:lvl w:ilvl="5" w:tplc="23025A0E">
      <w:start w:val="1"/>
      <w:numFmt w:val="bullet"/>
      <w:lvlText w:val=""/>
      <w:lvlJc w:val="left"/>
      <w:pPr>
        <w:tabs>
          <w:tab w:val="num" w:pos="4320"/>
        </w:tabs>
        <w:ind w:left="4320" w:hanging="360"/>
      </w:pPr>
      <w:rPr>
        <w:rFonts w:ascii="Wingdings" w:hAnsi="Wingdings"/>
      </w:rPr>
    </w:lvl>
    <w:lvl w:ilvl="6" w:tplc="4AF03396">
      <w:start w:val="1"/>
      <w:numFmt w:val="bullet"/>
      <w:lvlText w:val=""/>
      <w:lvlJc w:val="left"/>
      <w:pPr>
        <w:tabs>
          <w:tab w:val="num" w:pos="5040"/>
        </w:tabs>
        <w:ind w:left="5040" w:hanging="360"/>
      </w:pPr>
      <w:rPr>
        <w:rFonts w:ascii="Symbol" w:hAnsi="Symbol"/>
      </w:rPr>
    </w:lvl>
    <w:lvl w:ilvl="7" w:tplc="4CBA0AE8">
      <w:start w:val="1"/>
      <w:numFmt w:val="bullet"/>
      <w:lvlText w:val="o"/>
      <w:lvlJc w:val="left"/>
      <w:pPr>
        <w:tabs>
          <w:tab w:val="num" w:pos="5760"/>
        </w:tabs>
        <w:ind w:left="5760" w:hanging="360"/>
      </w:pPr>
      <w:rPr>
        <w:rFonts w:ascii="Courier New" w:hAnsi="Courier New"/>
      </w:rPr>
    </w:lvl>
    <w:lvl w:ilvl="8" w:tplc="BC129AC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6472EEB8">
      <w:start w:val="1"/>
      <w:numFmt w:val="bullet"/>
      <w:lvlText w:val=""/>
      <w:lvlJc w:val="left"/>
      <w:pPr>
        <w:ind w:left="720" w:hanging="360"/>
      </w:pPr>
      <w:rPr>
        <w:rFonts w:ascii="Symbol" w:hAnsi="Symbol"/>
      </w:rPr>
    </w:lvl>
    <w:lvl w:ilvl="1" w:tplc="87FAF78C">
      <w:start w:val="1"/>
      <w:numFmt w:val="bullet"/>
      <w:lvlText w:val="o"/>
      <w:lvlJc w:val="left"/>
      <w:pPr>
        <w:tabs>
          <w:tab w:val="num" w:pos="1440"/>
        </w:tabs>
        <w:ind w:left="1440" w:hanging="360"/>
      </w:pPr>
      <w:rPr>
        <w:rFonts w:ascii="Courier New" w:hAnsi="Courier New"/>
      </w:rPr>
    </w:lvl>
    <w:lvl w:ilvl="2" w:tplc="483ED15C">
      <w:start w:val="1"/>
      <w:numFmt w:val="bullet"/>
      <w:lvlText w:val=""/>
      <w:lvlJc w:val="left"/>
      <w:pPr>
        <w:tabs>
          <w:tab w:val="num" w:pos="2160"/>
        </w:tabs>
        <w:ind w:left="2160" w:hanging="360"/>
      </w:pPr>
      <w:rPr>
        <w:rFonts w:ascii="Wingdings" w:hAnsi="Wingdings"/>
      </w:rPr>
    </w:lvl>
    <w:lvl w:ilvl="3" w:tplc="55448E26">
      <w:start w:val="1"/>
      <w:numFmt w:val="bullet"/>
      <w:lvlText w:val=""/>
      <w:lvlJc w:val="left"/>
      <w:pPr>
        <w:tabs>
          <w:tab w:val="num" w:pos="2880"/>
        </w:tabs>
        <w:ind w:left="2880" w:hanging="360"/>
      </w:pPr>
      <w:rPr>
        <w:rFonts w:ascii="Symbol" w:hAnsi="Symbol"/>
      </w:rPr>
    </w:lvl>
    <w:lvl w:ilvl="4" w:tplc="DCBCB752">
      <w:start w:val="1"/>
      <w:numFmt w:val="bullet"/>
      <w:lvlText w:val="o"/>
      <w:lvlJc w:val="left"/>
      <w:pPr>
        <w:tabs>
          <w:tab w:val="num" w:pos="3600"/>
        </w:tabs>
        <w:ind w:left="3600" w:hanging="360"/>
      </w:pPr>
      <w:rPr>
        <w:rFonts w:ascii="Courier New" w:hAnsi="Courier New"/>
      </w:rPr>
    </w:lvl>
    <w:lvl w:ilvl="5" w:tplc="6DAE4EC4">
      <w:start w:val="1"/>
      <w:numFmt w:val="bullet"/>
      <w:lvlText w:val=""/>
      <w:lvlJc w:val="left"/>
      <w:pPr>
        <w:tabs>
          <w:tab w:val="num" w:pos="4320"/>
        </w:tabs>
        <w:ind w:left="4320" w:hanging="360"/>
      </w:pPr>
      <w:rPr>
        <w:rFonts w:ascii="Wingdings" w:hAnsi="Wingdings"/>
      </w:rPr>
    </w:lvl>
    <w:lvl w:ilvl="6" w:tplc="418636E6">
      <w:start w:val="1"/>
      <w:numFmt w:val="bullet"/>
      <w:lvlText w:val=""/>
      <w:lvlJc w:val="left"/>
      <w:pPr>
        <w:tabs>
          <w:tab w:val="num" w:pos="5040"/>
        </w:tabs>
        <w:ind w:left="5040" w:hanging="360"/>
      </w:pPr>
      <w:rPr>
        <w:rFonts w:ascii="Symbol" w:hAnsi="Symbol"/>
      </w:rPr>
    </w:lvl>
    <w:lvl w:ilvl="7" w:tplc="71EA9EB8">
      <w:start w:val="1"/>
      <w:numFmt w:val="bullet"/>
      <w:lvlText w:val="o"/>
      <w:lvlJc w:val="left"/>
      <w:pPr>
        <w:tabs>
          <w:tab w:val="num" w:pos="5760"/>
        </w:tabs>
        <w:ind w:left="5760" w:hanging="360"/>
      </w:pPr>
      <w:rPr>
        <w:rFonts w:ascii="Courier New" w:hAnsi="Courier New"/>
      </w:rPr>
    </w:lvl>
    <w:lvl w:ilvl="8" w:tplc="8DB61CD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D5C836C">
      <w:start w:val="1"/>
      <w:numFmt w:val="bullet"/>
      <w:lvlText w:val=""/>
      <w:lvlJc w:val="left"/>
      <w:pPr>
        <w:ind w:left="720" w:hanging="360"/>
      </w:pPr>
      <w:rPr>
        <w:rFonts w:ascii="Symbol" w:hAnsi="Symbol"/>
      </w:rPr>
    </w:lvl>
    <w:lvl w:ilvl="1" w:tplc="6C2A2550">
      <w:start w:val="1"/>
      <w:numFmt w:val="bullet"/>
      <w:lvlText w:val="o"/>
      <w:lvlJc w:val="left"/>
      <w:pPr>
        <w:tabs>
          <w:tab w:val="num" w:pos="1440"/>
        </w:tabs>
        <w:ind w:left="1440" w:hanging="360"/>
      </w:pPr>
      <w:rPr>
        <w:rFonts w:ascii="Courier New" w:hAnsi="Courier New"/>
      </w:rPr>
    </w:lvl>
    <w:lvl w:ilvl="2" w:tplc="E7787364">
      <w:start w:val="1"/>
      <w:numFmt w:val="bullet"/>
      <w:lvlText w:val=""/>
      <w:lvlJc w:val="left"/>
      <w:pPr>
        <w:tabs>
          <w:tab w:val="num" w:pos="2160"/>
        </w:tabs>
        <w:ind w:left="2160" w:hanging="360"/>
      </w:pPr>
      <w:rPr>
        <w:rFonts w:ascii="Wingdings" w:hAnsi="Wingdings"/>
      </w:rPr>
    </w:lvl>
    <w:lvl w:ilvl="3" w:tplc="1CF2BE78">
      <w:start w:val="1"/>
      <w:numFmt w:val="bullet"/>
      <w:lvlText w:val=""/>
      <w:lvlJc w:val="left"/>
      <w:pPr>
        <w:tabs>
          <w:tab w:val="num" w:pos="2880"/>
        </w:tabs>
        <w:ind w:left="2880" w:hanging="360"/>
      </w:pPr>
      <w:rPr>
        <w:rFonts w:ascii="Symbol" w:hAnsi="Symbol"/>
      </w:rPr>
    </w:lvl>
    <w:lvl w:ilvl="4" w:tplc="B930E624">
      <w:start w:val="1"/>
      <w:numFmt w:val="bullet"/>
      <w:lvlText w:val="o"/>
      <w:lvlJc w:val="left"/>
      <w:pPr>
        <w:tabs>
          <w:tab w:val="num" w:pos="3600"/>
        </w:tabs>
        <w:ind w:left="3600" w:hanging="360"/>
      </w:pPr>
      <w:rPr>
        <w:rFonts w:ascii="Courier New" w:hAnsi="Courier New"/>
      </w:rPr>
    </w:lvl>
    <w:lvl w:ilvl="5" w:tplc="8F925D30">
      <w:start w:val="1"/>
      <w:numFmt w:val="bullet"/>
      <w:lvlText w:val=""/>
      <w:lvlJc w:val="left"/>
      <w:pPr>
        <w:tabs>
          <w:tab w:val="num" w:pos="4320"/>
        </w:tabs>
        <w:ind w:left="4320" w:hanging="360"/>
      </w:pPr>
      <w:rPr>
        <w:rFonts w:ascii="Wingdings" w:hAnsi="Wingdings"/>
      </w:rPr>
    </w:lvl>
    <w:lvl w:ilvl="6" w:tplc="982082CA">
      <w:start w:val="1"/>
      <w:numFmt w:val="bullet"/>
      <w:lvlText w:val=""/>
      <w:lvlJc w:val="left"/>
      <w:pPr>
        <w:tabs>
          <w:tab w:val="num" w:pos="5040"/>
        </w:tabs>
        <w:ind w:left="5040" w:hanging="360"/>
      </w:pPr>
      <w:rPr>
        <w:rFonts w:ascii="Symbol" w:hAnsi="Symbol"/>
      </w:rPr>
    </w:lvl>
    <w:lvl w:ilvl="7" w:tplc="E538540E">
      <w:start w:val="1"/>
      <w:numFmt w:val="bullet"/>
      <w:lvlText w:val="o"/>
      <w:lvlJc w:val="left"/>
      <w:pPr>
        <w:tabs>
          <w:tab w:val="num" w:pos="5760"/>
        </w:tabs>
        <w:ind w:left="5760" w:hanging="360"/>
      </w:pPr>
      <w:rPr>
        <w:rFonts w:ascii="Courier New" w:hAnsi="Courier New"/>
      </w:rPr>
    </w:lvl>
    <w:lvl w:ilvl="8" w:tplc="264C8D4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52CB594">
      <w:start w:val="1"/>
      <w:numFmt w:val="bullet"/>
      <w:lvlText w:val=""/>
      <w:lvlJc w:val="left"/>
      <w:pPr>
        <w:ind w:left="720" w:hanging="360"/>
      </w:pPr>
      <w:rPr>
        <w:rFonts w:ascii="Symbol" w:hAnsi="Symbol"/>
      </w:rPr>
    </w:lvl>
    <w:lvl w:ilvl="1" w:tplc="91B0B400">
      <w:start w:val="1"/>
      <w:numFmt w:val="bullet"/>
      <w:lvlText w:val="o"/>
      <w:lvlJc w:val="left"/>
      <w:pPr>
        <w:tabs>
          <w:tab w:val="num" w:pos="1440"/>
        </w:tabs>
        <w:ind w:left="1440" w:hanging="360"/>
      </w:pPr>
      <w:rPr>
        <w:rFonts w:ascii="Courier New" w:hAnsi="Courier New"/>
      </w:rPr>
    </w:lvl>
    <w:lvl w:ilvl="2" w:tplc="E1AAF02A">
      <w:start w:val="1"/>
      <w:numFmt w:val="bullet"/>
      <w:lvlText w:val=""/>
      <w:lvlJc w:val="left"/>
      <w:pPr>
        <w:tabs>
          <w:tab w:val="num" w:pos="2160"/>
        </w:tabs>
        <w:ind w:left="2160" w:hanging="360"/>
      </w:pPr>
      <w:rPr>
        <w:rFonts w:ascii="Wingdings" w:hAnsi="Wingdings"/>
      </w:rPr>
    </w:lvl>
    <w:lvl w:ilvl="3" w:tplc="27A67CCA">
      <w:start w:val="1"/>
      <w:numFmt w:val="bullet"/>
      <w:lvlText w:val=""/>
      <w:lvlJc w:val="left"/>
      <w:pPr>
        <w:tabs>
          <w:tab w:val="num" w:pos="2880"/>
        </w:tabs>
        <w:ind w:left="2880" w:hanging="360"/>
      </w:pPr>
      <w:rPr>
        <w:rFonts w:ascii="Symbol" w:hAnsi="Symbol"/>
      </w:rPr>
    </w:lvl>
    <w:lvl w:ilvl="4" w:tplc="F92E1732">
      <w:start w:val="1"/>
      <w:numFmt w:val="bullet"/>
      <w:lvlText w:val="o"/>
      <w:lvlJc w:val="left"/>
      <w:pPr>
        <w:tabs>
          <w:tab w:val="num" w:pos="3600"/>
        </w:tabs>
        <w:ind w:left="3600" w:hanging="360"/>
      </w:pPr>
      <w:rPr>
        <w:rFonts w:ascii="Courier New" w:hAnsi="Courier New"/>
      </w:rPr>
    </w:lvl>
    <w:lvl w:ilvl="5" w:tplc="4B4AEB1A">
      <w:start w:val="1"/>
      <w:numFmt w:val="bullet"/>
      <w:lvlText w:val=""/>
      <w:lvlJc w:val="left"/>
      <w:pPr>
        <w:tabs>
          <w:tab w:val="num" w:pos="4320"/>
        </w:tabs>
        <w:ind w:left="4320" w:hanging="360"/>
      </w:pPr>
      <w:rPr>
        <w:rFonts w:ascii="Wingdings" w:hAnsi="Wingdings"/>
      </w:rPr>
    </w:lvl>
    <w:lvl w:ilvl="6" w:tplc="0C649ED8">
      <w:start w:val="1"/>
      <w:numFmt w:val="bullet"/>
      <w:lvlText w:val=""/>
      <w:lvlJc w:val="left"/>
      <w:pPr>
        <w:tabs>
          <w:tab w:val="num" w:pos="5040"/>
        </w:tabs>
        <w:ind w:left="5040" w:hanging="360"/>
      </w:pPr>
      <w:rPr>
        <w:rFonts w:ascii="Symbol" w:hAnsi="Symbol"/>
      </w:rPr>
    </w:lvl>
    <w:lvl w:ilvl="7" w:tplc="63284DB0">
      <w:start w:val="1"/>
      <w:numFmt w:val="bullet"/>
      <w:lvlText w:val="o"/>
      <w:lvlJc w:val="left"/>
      <w:pPr>
        <w:tabs>
          <w:tab w:val="num" w:pos="5760"/>
        </w:tabs>
        <w:ind w:left="5760" w:hanging="360"/>
      </w:pPr>
      <w:rPr>
        <w:rFonts w:ascii="Courier New" w:hAnsi="Courier New"/>
      </w:rPr>
    </w:lvl>
    <w:lvl w:ilvl="8" w:tplc="E14E0EB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6D2473B8">
      <w:start w:val="1"/>
      <w:numFmt w:val="bullet"/>
      <w:lvlText w:val=""/>
      <w:lvlJc w:val="left"/>
      <w:pPr>
        <w:ind w:left="720" w:hanging="360"/>
      </w:pPr>
      <w:rPr>
        <w:rFonts w:ascii="Symbol" w:hAnsi="Symbol"/>
      </w:rPr>
    </w:lvl>
    <w:lvl w:ilvl="1" w:tplc="D9CC0172">
      <w:start w:val="1"/>
      <w:numFmt w:val="bullet"/>
      <w:lvlText w:val="o"/>
      <w:lvlJc w:val="left"/>
      <w:pPr>
        <w:tabs>
          <w:tab w:val="num" w:pos="1440"/>
        </w:tabs>
        <w:ind w:left="1440" w:hanging="360"/>
      </w:pPr>
      <w:rPr>
        <w:rFonts w:ascii="Courier New" w:hAnsi="Courier New"/>
      </w:rPr>
    </w:lvl>
    <w:lvl w:ilvl="2" w:tplc="D0BA30D4">
      <w:start w:val="1"/>
      <w:numFmt w:val="bullet"/>
      <w:lvlText w:val=""/>
      <w:lvlJc w:val="left"/>
      <w:pPr>
        <w:tabs>
          <w:tab w:val="num" w:pos="2160"/>
        </w:tabs>
        <w:ind w:left="2160" w:hanging="360"/>
      </w:pPr>
      <w:rPr>
        <w:rFonts w:ascii="Wingdings" w:hAnsi="Wingdings"/>
      </w:rPr>
    </w:lvl>
    <w:lvl w:ilvl="3" w:tplc="80F23C38">
      <w:start w:val="1"/>
      <w:numFmt w:val="bullet"/>
      <w:lvlText w:val=""/>
      <w:lvlJc w:val="left"/>
      <w:pPr>
        <w:tabs>
          <w:tab w:val="num" w:pos="2880"/>
        </w:tabs>
        <w:ind w:left="2880" w:hanging="360"/>
      </w:pPr>
      <w:rPr>
        <w:rFonts w:ascii="Symbol" w:hAnsi="Symbol"/>
      </w:rPr>
    </w:lvl>
    <w:lvl w:ilvl="4" w:tplc="A52ADB44">
      <w:start w:val="1"/>
      <w:numFmt w:val="bullet"/>
      <w:lvlText w:val="o"/>
      <w:lvlJc w:val="left"/>
      <w:pPr>
        <w:tabs>
          <w:tab w:val="num" w:pos="3600"/>
        </w:tabs>
        <w:ind w:left="3600" w:hanging="360"/>
      </w:pPr>
      <w:rPr>
        <w:rFonts w:ascii="Courier New" w:hAnsi="Courier New"/>
      </w:rPr>
    </w:lvl>
    <w:lvl w:ilvl="5" w:tplc="82C40AE4">
      <w:start w:val="1"/>
      <w:numFmt w:val="bullet"/>
      <w:lvlText w:val=""/>
      <w:lvlJc w:val="left"/>
      <w:pPr>
        <w:tabs>
          <w:tab w:val="num" w:pos="4320"/>
        </w:tabs>
        <w:ind w:left="4320" w:hanging="360"/>
      </w:pPr>
      <w:rPr>
        <w:rFonts w:ascii="Wingdings" w:hAnsi="Wingdings"/>
      </w:rPr>
    </w:lvl>
    <w:lvl w:ilvl="6" w:tplc="3D94BCFA">
      <w:start w:val="1"/>
      <w:numFmt w:val="bullet"/>
      <w:lvlText w:val=""/>
      <w:lvlJc w:val="left"/>
      <w:pPr>
        <w:tabs>
          <w:tab w:val="num" w:pos="5040"/>
        </w:tabs>
        <w:ind w:left="5040" w:hanging="360"/>
      </w:pPr>
      <w:rPr>
        <w:rFonts w:ascii="Symbol" w:hAnsi="Symbol"/>
      </w:rPr>
    </w:lvl>
    <w:lvl w:ilvl="7" w:tplc="74545C98">
      <w:start w:val="1"/>
      <w:numFmt w:val="bullet"/>
      <w:lvlText w:val="o"/>
      <w:lvlJc w:val="left"/>
      <w:pPr>
        <w:tabs>
          <w:tab w:val="num" w:pos="5760"/>
        </w:tabs>
        <w:ind w:left="5760" w:hanging="360"/>
      </w:pPr>
      <w:rPr>
        <w:rFonts w:ascii="Courier New" w:hAnsi="Courier New"/>
      </w:rPr>
    </w:lvl>
    <w:lvl w:ilvl="8" w:tplc="C832CF20">
      <w:start w:val="1"/>
      <w:numFmt w:val="bullet"/>
      <w:lvlText w:val=""/>
      <w:lvlJc w:val="left"/>
      <w:pPr>
        <w:tabs>
          <w:tab w:val="num" w:pos="6480"/>
        </w:tabs>
        <w:ind w:left="6480" w:hanging="360"/>
      </w:pPr>
      <w:rPr>
        <w:rFonts w:ascii="Wingdings" w:hAnsi="Wingdings"/>
      </w:rPr>
    </w:lvl>
  </w:abstractNum>
  <w:abstractNum w:abstractNumId="5" w15:restartNumberingAfterBreak="0">
    <w:nsid w:val="1A3631EA"/>
    <w:multiLevelType w:val="hybridMultilevel"/>
    <w:tmpl w:val="2E283A32"/>
    <w:lvl w:ilvl="0" w:tplc="04090005">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6" w15:restartNumberingAfterBreak="0">
    <w:nsid w:val="23A52246"/>
    <w:multiLevelType w:val="hybridMultilevel"/>
    <w:tmpl w:val="0E1A73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238D7"/>
    <w:multiLevelType w:val="hybridMultilevel"/>
    <w:tmpl w:val="B97C6008"/>
    <w:lvl w:ilvl="0" w:tplc="04090001">
      <w:start w:val="1"/>
      <w:numFmt w:val="bullet"/>
      <w:lvlText w:val=""/>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8" w15:restartNumberingAfterBreak="0">
    <w:nsid w:val="395C3E67"/>
    <w:multiLevelType w:val="hybridMultilevel"/>
    <w:tmpl w:val="59A8F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noPunctuationKerning/>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8B1"/>
    <w:rsid w:val="00021BAE"/>
    <w:rsid w:val="000665E0"/>
    <w:rsid w:val="00092A42"/>
    <w:rsid w:val="000C6991"/>
    <w:rsid w:val="000E159E"/>
    <w:rsid w:val="00131CC8"/>
    <w:rsid w:val="00193A86"/>
    <w:rsid w:val="00197EBC"/>
    <w:rsid w:val="001A18F4"/>
    <w:rsid w:val="001A5C39"/>
    <w:rsid w:val="001B4F16"/>
    <w:rsid w:val="001E0C90"/>
    <w:rsid w:val="001F28B1"/>
    <w:rsid w:val="0020252B"/>
    <w:rsid w:val="002060D8"/>
    <w:rsid w:val="0023172D"/>
    <w:rsid w:val="00290AAF"/>
    <w:rsid w:val="002B1416"/>
    <w:rsid w:val="002C503D"/>
    <w:rsid w:val="00327837"/>
    <w:rsid w:val="00360A93"/>
    <w:rsid w:val="003B3B2D"/>
    <w:rsid w:val="003D443E"/>
    <w:rsid w:val="00404D6E"/>
    <w:rsid w:val="0043444B"/>
    <w:rsid w:val="00472EE0"/>
    <w:rsid w:val="00482ED9"/>
    <w:rsid w:val="00483837"/>
    <w:rsid w:val="00486F6A"/>
    <w:rsid w:val="004B6CAD"/>
    <w:rsid w:val="004C463A"/>
    <w:rsid w:val="00562D6D"/>
    <w:rsid w:val="005676BB"/>
    <w:rsid w:val="00576B2F"/>
    <w:rsid w:val="00577B44"/>
    <w:rsid w:val="00592A64"/>
    <w:rsid w:val="005A2C58"/>
    <w:rsid w:val="005C2B0D"/>
    <w:rsid w:val="0063472A"/>
    <w:rsid w:val="00652FA4"/>
    <w:rsid w:val="00657AB3"/>
    <w:rsid w:val="006608AE"/>
    <w:rsid w:val="00691D8C"/>
    <w:rsid w:val="006B3E38"/>
    <w:rsid w:val="0070223F"/>
    <w:rsid w:val="00734815"/>
    <w:rsid w:val="00757574"/>
    <w:rsid w:val="007937B7"/>
    <w:rsid w:val="007941D4"/>
    <w:rsid w:val="007B1D88"/>
    <w:rsid w:val="007F21D8"/>
    <w:rsid w:val="00840853"/>
    <w:rsid w:val="00850D65"/>
    <w:rsid w:val="00866085"/>
    <w:rsid w:val="008921DB"/>
    <w:rsid w:val="008C07EE"/>
    <w:rsid w:val="00930476"/>
    <w:rsid w:val="00941B8E"/>
    <w:rsid w:val="0096697A"/>
    <w:rsid w:val="0098128E"/>
    <w:rsid w:val="0098150D"/>
    <w:rsid w:val="009846FD"/>
    <w:rsid w:val="00990FC5"/>
    <w:rsid w:val="009A2A11"/>
    <w:rsid w:val="009A48E1"/>
    <w:rsid w:val="009B3E9D"/>
    <w:rsid w:val="00A14D70"/>
    <w:rsid w:val="00A56842"/>
    <w:rsid w:val="00A63554"/>
    <w:rsid w:val="00A83427"/>
    <w:rsid w:val="00AB4367"/>
    <w:rsid w:val="00AC2A53"/>
    <w:rsid w:val="00AE3E05"/>
    <w:rsid w:val="00B31598"/>
    <w:rsid w:val="00BD215D"/>
    <w:rsid w:val="00BD50AC"/>
    <w:rsid w:val="00C25F0E"/>
    <w:rsid w:val="00C44252"/>
    <w:rsid w:val="00C74497"/>
    <w:rsid w:val="00C96A51"/>
    <w:rsid w:val="00CA3D9C"/>
    <w:rsid w:val="00CB0C21"/>
    <w:rsid w:val="00CE348D"/>
    <w:rsid w:val="00D05FE2"/>
    <w:rsid w:val="00D16F88"/>
    <w:rsid w:val="00D248E1"/>
    <w:rsid w:val="00D26A12"/>
    <w:rsid w:val="00D37449"/>
    <w:rsid w:val="00D41A2D"/>
    <w:rsid w:val="00DA07DF"/>
    <w:rsid w:val="00DC5FDD"/>
    <w:rsid w:val="00DD3ADC"/>
    <w:rsid w:val="00E00247"/>
    <w:rsid w:val="00E00891"/>
    <w:rsid w:val="00E03FF2"/>
    <w:rsid w:val="00E50D2C"/>
    <w:rsid w:val="00E80FB1"/>
    <w:rsid w:val="00EA05FB"/>
    <w:rsid w:val="00EC2FBA"/>
    <w:rsid w:val="00EC4069"/>
    <w:rsid w:val="00EE4D84"/>
    <w:rsid w:val="00EF5C97"/>
    <w:rsid w:val="00F20161"/>
    <w:rsid w:val="00F462A2"/>
    <w:rsid w:val="00F46C73"/>
    <w:rsid w:val="00F819E8"/>
    <w:rsid w:val="00FC182B"/>
    <w:rsid w:val="00FE3F83"/>
    <w:rsid w:val="03C78355"/>
    <w:rsid w:val="098F117D"/>
    <w:rsid w:val="0F940DC6"/>
    <w:rsid w:val="1645DFFF"/>
    <w:rsid w:val="18CDD70C"/>
    <w:rsid w:val="1912CDFB"/>
    <w:rsid w:val="1BAB1823"/>
    <w:rsid w:val="1D4D4178"/>
    <w:rsid w:val="236913BD"/>
    <w:rsid w:val="2C020E94"/>
    <w:rsid w:val="2CC3FCB7"/>
    <w:rsid w:val="2E8C77E4"/>
    <w:rsid w:val="2FD2EC72"/>
    <w:rsid w:val="30431386"/>
    <w:rsid w:val="307D3F04"/>
    <w:rsid w:val="3D430B68"/>
    <w:rsid w:val="3EFD2E2A"/>
    <w:rsid w:val="3FAAAC7C"/>
    <w:rsid w:val="401569A1"/>
    <w:rsid w:val="4B746F73"/>
    <w:rsid w:val="4C8A7D36"/>
    <w:rsid w:val="4D5DC1BE"/>
    <w:rsid w:val="503B02D5"/>
    <w:rsid w:val="51116F86"/>
    <w:rsid w:val="51D9487A"/>
    <w:rsid w:val="53720C1F"/>
    <w:rsid w:val="58B771B3"/>
    <w:rsid w:val="5D266A96"/>
    <w:rsid w:val="5F85B711"/>
    <w:rsid w:val="60756D4D"/>
    <w:rsid w:val="62EA5FC6"/>
    <w:rsid w:val="63677FA8"/>
    <w:rsid w:val="6AA0AD61"/>
    <w:rsid w:val="6B10A9FE"/>
    <w:rsid w:val="6BB6F104"/>
    <w:rsid w:val="6CADB571"/>
    <w:rsid w:val="6D30D826"/>
    <w:rsid w:val="6F11DD06"/>
    <w:rsid w:val="6FDC933D"/>
    <w:rsid w:val="71D2F61A"/>
    <w:rsid w:val="776FA70D"/>
    <w:rsid w:val="78758E14"/>
    <w:rsid w:val="7917755F"/>
    <w:rsid w:val="7B8541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30045AF"/>
  <w15:docId w15:val="{10BE7639-563E-2642-B918-1BAA7560D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rPr>
  </w:style>
  <w:style w:type="paragraph" w:customStyle="1" w:styleId="divdocument">
    <w:name w:val="div_document"/>
    <w:basedOn w:val="Normal"/>
    <w:pPr>
      <w:spacing w:line="340" w:lineRule="atLeast"/>
    </w:p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name">
    <w:name w:val="div_name"/>
    <w:basedOn w:val="div"/>
    <w:pPr>
      <w:spacing w:line="680" w:lineRule="atLeast"/>
      <w:jc w:val="center"/>
    </w:pPr>
    <w:rPr>
      <w:b/>
      <w:bCs/>
      <w:smallCaps/>
      <w:color w:val="000000"/>
      <w:sz w:val="48"/>
      <w:szCs w:val="48"/>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340" w:lineRule="atLeast"/>
      <w:jc w:val="center"/>
    </w:p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ocumentSECTIONCNTCsection">
    <w:name w:val="document_SECTION_CNTC + 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pBdr>
        <w:bottom w:val="single" w:sz="8" w:space="1" w:color="FFFFFF"/>
        <w:right w:val="none" w:sz="0" w:space="10" w:color="auto"/>
      </w:pBdr>
      <w:spacing w:line="380" w:lineRule="atLeast"/>
    </w:pPr>
    <w:rPr>
      <w:color w:val="000000"/>
      <w:sz w:val="28"/>
      <w:szCs w:val="28"/>
    </w:rPr>
  </w:style>
  <w:style w:type="character" w:customStyle="1" w:styleId="divdocumentdivsectiontitleCharacter">
    <w:name w:val="div_document_div_sectiontitle Character"/>
    <w:basedOn w:val="DefaultParagraphFont"/>
    <w:rPr>
      <w:color w:val="000000"/>
      <w:sz w:val="28"/>
      <w:szCs w:val="28"/>
    </w:rPr>
  </w:style>
  <w:style w:type="paragraph" w:customStyle="1" w:styleId="divdocumentsinglecolumn">
    <w:name w:val="div_document_singlecolumn"/>
    <w:basedOn w:val="Normal"/>
  </w:style>
  <w:style w:type="paragraph" w:customStyle="1" w:styleId="ulli">
    <w:name w:val="ul_li"/>
    <w:basedOn w:val="Normal"/>
  </w:style>
  <w:style w:type="table" w:customStyle="1" w:styleId="divdocumenttable">
    <w:name w:val="div_document_table"/>
    <w:basedOn w:val="TableNormal"/>
    <w:tblPr/>
  </w:style>
  <w:style w:type="paragraph" w:customStyle="1" w:styleId="divdocumentsection">
    <w:name w:val="div_document_section"/>
    <w:basedOn w:val="Normal"/>
  </w:style>
  <w:style w:type="character" w:customStyle="1" w:styleId="spandateswrapper">
    <w:name w:val="span_dates_wrapper"/>
    <w:basedOn w:val="span"/>
    <w:rPr>
      <w:sz w:val="24"/>
      <w:szCs w:val="24"/>
      <w:bdr w:val="none" w:sz="0" w:space="0" w:color="auto"/>
      <w:vertAlign w:val="baseline"/>
    </w:rPr>
  </w:style>
  <w:style w:type="paragraph" w:customStyle="1" w:styleId="spandateswrapperParagraph">
    <w:name w:val="span_dates_wrapper Paragraph"/>
    <w:basedOn w:val="spanParagraph"/>
  </w:style>
  <w:style w:type="paragraph" w:customStyle="1" w:styleId="spanParagraph">
    <w:name w:val="span Paragraph"/>
    <w:basedOn w:val="Normal"/>
  </w:style>
  <w:style w:type="character" w:customStyle="1" w:styleId="divdocumentsinglecolumnCharacter">
    <w:name w:val="div_document_singlecolumn Character"/>
    <w:basedOn w:val="DefaultParagraphFont"/>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paragraph" w:customStyle="1" w:styleId="spanpaddedline">
    <w:name w:val="span_paddedline"/>
    <w:basedOn w:val="spanParagraph"/>
  </w:style>
  <w:style w:type="character" w:customStyle="1" w:styleId="spancompanyname">
    <w:name w:val="span_companyname"/>
    <w:basedOn w:val="span"/>
    <w:rPr>
      <w:b/>
      <w:bCs/>
      <w:sz w:val="24"/>
      <w:szCs w:val="24"/>
      <w:bdr w:val="none" w:sz="0" w:space="0" w:color="auto"/>
      <w:vertAlign w:val="baseline"/>
    </w:rPr>
  </w:style>
  <w:style w:type="table" w:customStyle="1" w:styleId="divdocumentdivparagraphTable">
    <w:name w:val="div_document_div_paragraph Table"/>
    <w:basedOn w:val="TableNormal"/>
    <w:tblPr/>
  </w:style>
  <w:style w:type="character" w:customStyle="1" w:styleId="spandegree">
    <w:name w:val="span_degree"/>
    <w:basedOn w:val="span"/>
    <w:rPr>
      <w:b/>
      <w:bCs/>
      <w:sz w:val="24"/>
      <w:szCs w:val="24"/>
      <w:bdr w:val="none" w:sz="0" w:space="0" w:color="auto"/>
      <w:vertAlign w:val="baseline"/>
    </w:rPr>
  </w:style>
  <w:style w:type="character" w:customStyle="1" w:styleId="spanprogramline">
    <w:name w:val="span_programline"/>
    <w:basedOn w:val="span"/>
    <w:rPr>
      <w:b/>
      <w:bCs/>
      <w:sz w:val="24"/>
      <w:szCs w:val="24"/>
      <w:bdr w:val="none" w:sz="0" w:space="0" w:color="auto"/>
      <w:vertAlign w:val="baseline"/>
    </w:rPr>
  </w:style>
  <w:style w:type="paragraph" w:customStyle="1" w:styleId="p">
    <w:name w:val="p"/>
    <w:basedOn w:val="Normal"/>
  </w:style>
  <w:style w:type="character" w:styleId="Hyperlink">
    <w:name w:val="Hyperlink"/>
    <w:basedOn w:val="DefaultParagraphFont"/>
    <w:uiPriority w:val="99"/>
    <w:unhideWhenUsed/>
    <w:rsid w:val="00DC5FDD"/>
    <w:rPr>
      <w:color w:val="0000FF" w:themeColor="hyperlink"/>
      <w:u w:val="single"/>
    </w:rPr>
  </w:style>
  <w:style w:type="paragraph" w:styleId="HTMLPreformatted">
    <w:name w:val="HTML Preformatted"/>
    <w:basedOn w:val="Normal"/>
    <w:link w:val="HTMLPreformattedChar"/>
    <w:uiPriority w:val="99"/>
    <w:unhideWhenUsed/>
    <w:rsid w:val="0065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57AB3"/>
    <w:rPr>
      <w:rFonts w:ascii="Courier New" w:hAnsi="Courier New" w:cs="Courier New"/>
    </w:rPr>
  </w:style>
  <w:style w:type="character" w:customStyle="1" w:styleId="y2iqfc">
    <w:name w:val="y2iqfc"/>
    <w:basedOn w:val="DefaultParagraphFont"/>
    <w:rsid w:val="00657AB3"/>
  </w:style>
  <w:style w:type="paragraph" w:customStyle="1" w:styleId="paragraph">
    <w:name w:val="paragraph"/>
    <w:basedOn w:val="Normal"/>
    <w:rsid w:val="002C503D"/>
    <w:pPr>
      <w:spacing w:before="100" w:beforeAutospacing="1" w:after="100" w:afterAutospacing="1" w:line="240" w:lineRule="auto"/>
    </w:pPr>
  </w:style>
  <w:style w:type="character" w:customStyle="1" w:styleId="normaltextrun">
    <w:name w:val="normaltextrun"/>
    <w:basedOn w:val="DefaultParagraphFont"/>
    <w:rsid w:val="002C503D"/>
  </w:style>
  <w:style w:type="character" w:customStyle="1" w:styleId="eop">
    <w:name w:val="eop"/>
    <w:basedOn w:val="DefaultParagraphFont"/>
    <w:rsid w:val="002C503D"/>
  </w:style>
  <w:style w:type="character" w:styleId="UnresolvedMention">
    <w:name w:val="Unresolved Mention"/>
    <w:basedOn w:val="DefaultParagraphFont"/>
    <w:uiPriority w:val="99"/>
    <w:semiHidden/>
    <w:unhideWhenUsed/>
    <w:rsid w:val="00734815"/>
    <w:rPr>
      <w:color w:val="605E5C"/>
      <w:shd w:val="clear" w:color="auto" w:fill="E1DFDD"/>
    </w:rPr>
  </w:style>
  <w:style w:type="paragraph" w:styleId="TOCHeading">
    <w:name w:val="TOC Heading"/>
    <w:basedOn w:val="Heading1"/>
    <w:next w:val="Normal"/>
    <w:uiPriority w:val="39"/>
    <w:unhideWhenUsed/>
    <w:qFormat/>
    <w:rsid w:val="00197EBC"/>
    <w:pPr>
      <w:spacing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197EBC"/>
    <w:pPr>
      <w:spacing w:after="100"/>
    </w:pPr>
  </w:style>
  <w:style w:type="paragraph" w:styleId="TOC2">
    <w:name w:val="toc 2"/>
    <w:basedOn w:val="Normal"/>
    <w:next w:val="Normal"/>
    <w:autoRedefine/>
    <w:uiPriority w:val="39"/>
    <w:unhideWhenUsed/>
    <w:rsid w:val="00197EBC"/>
    <w:pPr>
      <w:spacing w:after="100"/>
      <w:ind w:left="240"/>
    </w:pPr>
  </w:style>
  <w:style w:type="paragraph" w:styleId="TOC3">
    <w:name w:val="toc 3"/>
    <w:basedOn w:val="Normal"/>
    <w:next w:val="Normal"/>
    <w:autoRedefine/>
    <w:uiPriority w:val="39"/>
    <w:unhideWhenUsed/>
    <w:rsid w:val="00197EBC"/>
    <w:pPr>
      <w:spacing w:after="100"/>
      <w:ind w:left="480"/>
    </w:pPr>
  </w:style>
  <w:style w:type="paragraph" w:styleId="Header">
    <w:name w:val="header"/>
    <w:basedOn w:val="Normal"/>
    <w:link w:val="HeaderChar"/>
    <w:uiPriority w:val="99"/>
    <w:unhideWhenUsed/>
    <w:rsid w:val="009846FD"/>
    <w:pPr>
      <w:tabs>
        <w:tab w:val="center" w:pos="4680"/>
        <w:tab w:val="right" w:pos="9360"/>
      </w:tabs>
      <w:spacing w:line="240" w:lineRule="auto"/>
    </w:pPr>
  </w:style>
  <w:style w:type="character" w:customStyle="1" w:styleId="HeaderChar">
    <w:name w:val="Header Char"/>
    <w:basedOn w:val="DefaultParagraphFont"/>
    <w:link w:val="Header"/>
    <w:uiPriority w:val="99"/>
    <w:rsid w:val="009846FD"/>
    <w:rPr>
      <w:sz w:val="24"/>
      <w:szCs w:val="24"/>
    </w:rPr>
  </w:style>
  <w:style w:type="paragraph" w:styleId="Footer">
    <w:name w:val="footer"/>
    <w:basedOn w:val="Normal"/>
    <w:link w:val="FooterChar"/>
    <w:uiPriority w:val="99"/>
    <w:unhideWhenUsed/>
    <w:rsid w:val="009846FD"/>
    <w:pPr>
      <w:tabs>
        <w:tab w:val="center" w:pos="4680"/>
        <w:tab w:val="right" w:pos="9360"/>
      </w:tabs>
      <w:spacing w:line="240" w:lineRule="auto"/>
    </w:pPr>
  </w:style>
  <w:style w:type="character" w:customStyle="1" w:styleId="FooterChar">
    <w:name w:val="Footer Char"/>
    <w:basedOn w:val="DefaultParagraphFont"/>
    <w:link w:val="Footer"/>
    <w:uiPriority w:val="99"/>
    <w:rsid w:val="009846FD"/>
    <w:rPr>
      <w:sz w:val="24"/>
      <w:szCs w:val="24"/>
    </w:rPr>
  </w:style>
  <w:style w:type="character" w:styleId="PageNumber">
    <w:name w:val="page number"/>
    <w:basedOn w:val="DefaultParagraphFont"/>
    <w:uiPriority w:val="99"/>
    <w:semiHidden/>
    <w:unhideWhenUsed/>
    <w:rsid w:val="009846FD"/>
  </w:style>
  <w:style w:type="paragraph" w:styleId="Caption">
    <w:name w:val="caption"/>
    <w:basedOn w:val="Normal"/>
    <w:next w:val="Normal"/>
    <w:uiPriority w:val="35"/>
    <w:unhideWhenUsed/>
    <w:qFormat/>
    <w:rsid w:val="00FC182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3883">
      <w:bodyDiv w:val="1"/>
      <w:marLeft w:val="0"/>
      <w:marRight w:val="0"/>
      <w:marTop w:val="0"/>
      <w:marBottom w:val="0"/>
      <w:divBdr>
        <w:top w:val="none" w:sz="0" w:space="0" w:color="auto"/>
        <w:left w:val="none" w:sz="0" w:space="0" w:color="auto"/>
        <w:bottom w:val="none" w:sz="0" w:space="0" w:color="auto"/>
        <w:right w:val="none" w:sz="0" w:space="0" w:color="auto"/>
      </w:divBdr>
    </w:div>
    <w:div w:id="151483205">
      <w:bodyDiv w:val="1"/>
      <w:marLeft w:val="0"/>
      <w:marRight w:val="0"/>
      <w:marTop w:val="0"/>
      <w:marBottom w:val="0"/>
      <w:divBdr>
        <w:top w:val="none" w:sz="0" w:space="0" w:color="auto"/>
        <w:left w:val="none" w:sz="0" w:space="0" w:color="auto"/>
        <w:bottom w:val="none" w:sz="0" w:space="0" w:color="auto"/>
        <w:right w:val="none" w:sz="0" w:space="0" w:color="auto"/>
      </w:divBdr>
    </w:div>
    <w:div w:id="174924498">
      <w:bodyDiv w:val="1"/>
      <w:marLeft w:val="0"/>
      <w:marRight w:val="0"/>
      <w:marTop w:val="0"/>
      <w:marBottom w:val="0"/>
      <w:divBdr>
        <w:top w:val="none" w:sz="0" w:space="0" w:color="auto"/>
        <w:left w:val="none" w:sz="0" w:space="0" w:color="auto"/>
        <w:bottom w:val="none" w:sz="0" w:space="0" w:color="auto"/>
        <w:right w:val="none" w:sz="0" w:space="0" w:color="auto"/>
      </w:divBdr>
    </w:div>
    <w:div w:id="184489260">
      <w:bodyDiv w:val="1"/>
      <w:marLeft w:val="0"/>
      <w:marRight w:val="0"/>
      <w:marTop w:val="0"/>
      <w:marBottom w:val="0"/>
      <w:divBdr>
        <w:top w:val="none" w:sz="0" w:space="0" w:color="auto"/>
        <w:left w:val="none" w:sz="0" w:space="0" w:color="auto"/>
        <w:bottom w:val="none" w:sz="0" w:space="0" w:color="auto"/>
        <w:right w:val="none" w:sz="0" w:space="0" w:color="auto"/>
      </w:divBdr>
    </w:div>
    <w:div w:id="199704223">
      <w:bodyDiv w:val="1"/>
      <w:marLeft w:val="0"/>
      <w:marRight w:val="0"/>
      <w:marTop w:val="0"/>
      <w:marBottom w:val="0"/>
      <w:divBdr>
        <w:top w:val="none" w:sz="0" w:space="0" w:color="auto"/>
        <w:left w:val="none" w:sz="0" w:space="0" w:color="auto"/>
        <w:bottom w:val="none" w:sz="0" w:space="0" w:color="auto"/>
        <w:right w:val="none" w:sz="0" w:space="0" w:color="auto"/>
      </w:divBdr>
    </w:div>
    <w:div w:id="206375016">
      <w:bodyDiv w:val="1"/>
      <w:marLeft w:val="0"/>
      <w:marRight w:val="0"/>
      <w:marTop w:val="0"/>
      <w:marBottom w:val="0"/>
      <w:divBdr>
        <w:top w:val="none" w:sz="0" w:space="0" w:color="auto"/>
        <w:left w:val="none" w:sz="0" w:space="0" w:color="auto"/>
        <w:bottom w:val="none" w:sz="0" w:space="0" w:color="auto"/>
        <w:right w:val="none" w:sz="0" w:space="0" w:color="auto"/>
      </w:divBdr>
    </w:div>
    <w:div w:id="390660888">
      <w:bodyDiv w:val="1"/>
      <w:marLeft w:val="0"/>
      <w:marRight w:val="0"/>
      <w:marTop w:val="0"/>
      <w:marBottom w:val="0"/>
      <w:divBdr>
        <w:top w:val="none" w:sz="0" w:space="0" w:color="auto"/>
        <w:left w:val="none" w:sz="0" w:space="0" w:color="auto"/>
        <w:bottom w:val="none" w:sz="0" w:space="0" w:color="auto"/>
        <w:right w:val="none" w:sz="0" w:space="0" w:color="auto"/>
      </w:divBdr>
    </w:div>
    <w:div w:id="559050222">
      <w:bodyDiv w:val="1"/>
      <w:marLeft w:val="0"/>
      <w:marRight w:val="0"/>
      <w:marTop w:val="0"/>
      <w:marBottom w:val="0"/>
      <w:divBdr>
        <w:top w:val="none" w:sz="0" w:space="0" w:color="auto"/>
        <w:left w:val="none" w:sz="0" w:space="0" w:color="auto"/>
        <w:bottom w:val="none" w:sz="0" w:space="0" w:color="auto"/>
        <w:right w:val="none" w:sz="0" w:space="0" w:color="auto"/>
      </w:divBdr>
    </w:div>
    <w:div w:id="646085019">
      <w:bodyDiv w:val="1"/>
      <w:marLeft w:val="0"/>
      <w:marRight w:val="0"/>
      <w:marTop w:val="0"/>
      <w:marBottom w:val="0"/>
      <w:divBdr>
        <w:top w:val="none" w:sz="0" w:space="0" w:color="auto"/>
        <w:left w:val="none" w:sz="0" w:space="0" w:color="auto"/>
        <w:bottom w:val="none" w:sz="0" w:space="0" w:color="auto"/>
        <w:right w:val="none" w:sz="0" w:space="0" w:color="auto"/>
      </w:divBdr>
      <w:divsChild>
        <w:div w:id="676427038">
          <w:marLeft w:val="0"/>
          <w:marRight w:val="0"/>
          <w:marTop w:val="0"/>
          <w:marBottom w:val="0"/>
          <w:divBdr>
            <w:top w:val="none" w:sz="0" w:space="0" w:color="auto"/>
            <w:left w:val="none" w:sz="0" w:space="0" w:color="auto"/>
            <w:bottom w:val="none" w:sz="0" w:space="0" w:color="auto"/>
            <w:right w:val="none" w:sz="0" w:space="0" w:color="auto"/>
          </w:divBdr>
        </w:div>
        <w:div w:id="683827291">
          <w:marLeft w:val="0"/>
          <w:marRight w:val="0"/>
          <w:marTop w:val="0"/>
          <w:marBottom w:val="0"/>
          <w:divBdr>
            <w:top w:val="none" w:sz="0" w:space="0" w:color="auto"/>
            <w:left w:val="none" w:sz="0" w:space="0" w:color="auto"/>
            <w:bottom w:val="none" w:sz="0" w:space="0" w:color="auto"/>
            <w:right w:val="none" w:sz="0" w:space="0" w:color="auto"/>
          </w:divBdr>
        </w:div>
        <w:div w:id="766583070">
          <w:marLeft w:val="0"/>
          <w:marRight w:val="0"/>
          <w:marTop w:val="0"/>
          <w:marBottom w:val="0"/>
          <w:divBdr>
            <w:top w:val="none" w:sz="0" w:space="0" w:color="auto"/>
            <w:left w:val="none" w:sz="0" w:space="0" w:color="auto"/>
            <w:bottom w:val="none" w:sz="0" w:space="0" w:color="auto"/>
            <w:right w:val="none" w:sz="0" w:space="0" w:color="auto"/>
          </w:divBdr>
        </w:div>
        <w:div w:id="2077819118">
          <w:marLeft w:val="0"/>
          <w:marRight w:val="0"/>
          <w:marTop w:val="0"/>
          <w:marBottom w:val="0"/>
          <w:divBdr>
            <w:top w:val="none" w:sz="0" w:space="0" w:color="auto"/>
            <w:left w:val="none" w:sz="0" w:space="0" w:color="auto"/>
            <w:bottom w:val="none" w:sz="0" w:space="0" w:color="auto"/>
            <w:right w:val="none" w:sz="0" w:space="0" w:color="auto"/>
          </w:divBdr>
        </w:div>
      </w:divsChild>
    </w:div>
    <w:div w:id="674650158">
      <w:bodyDiv w:val="1"/>
      <w:marLeft w:val="0"/>
      <w:marRight w:val="0"/>
      <w:marTop w:val="0"/>
      <w:marBottom w:val="0"/>
      <w:divBdr>
        <w:top w:val="none" w:sz="0" w:space="0" w:color="auto"/>
        <w:left w:val="none" w:sz="0" w:space="0" w:color="auto"/>
        <w:bottom w:val="none" w:sz="0" w:space="0" w:color="auto"/>
        <w:right w:val="none" w:sz="0" w:space="0" w:color="auto"/>
      </w:divBdr>
      <w:divsChild>
        <w:div w:id="274557164">
          <w:marLeft w:val="0"/>
          <w:marRight w:val="0"/>
          <w:marTop w:val="0"/>
          <w:marBottom w:val="0"/>
          <w:divBdr>
            <w:top w:val="none" w:sz="0" w:space="0" w:color="auto"/>
            <w:left w:val="none" w:sz="0" w:space="0" w:color="auto"/>
            <w:bottom w:val="none" w:sz="0" w:space="0" w:color="auto"/>
            <w:right w:val="none" w:sz="0" w:space="0" w:color="auto"/>
          </w:divBdr>
        </w:div>
        <w:div w:id="1490903029">
          <w:marLeft w:val="0"/>
          <w:marRight w:val="0"/>
          <w:marTop w:val="0"/>
          <w:marBottom w:val="0"/>
          <w:divBdr>
            <w:top w:val="none" w:sz="0" w:space="0" w:color="auto"/>
            <w:left w:val="none" w:sz="0" w:space="0" w:color="auto"/>
            <w:bottom w:val="none" w:sz="0" w:space="0" w:color="auto"/>
            <w:right w:val="none" w:sz="0" w:space="0" w:color="auto"/>
          </w:divBdr>
        </w:div>
        <w:div w:id="1575117374">
          <w:marLeft w:val="0"/>
          <w:marRight w:val="0"/>
          <w:marTop w:val="0"/>
          <w:marBottom w:val="0"/>
          <w:divBdr>
            <w:top w:val="none" w:sz="0" w:space="0" w:color="auto"/>
            <w:left w:val="none" w:sz="0" w:space="0" w:color="auto"/>
            <w:bottom w:val="none" w:sz="0" w:space="0" w:color="auto"/>
            <w:right w:val="none" w:sz="0" w:space="0" w:color="auto"/>
          </w:divBdr>
        </w:div>
        <w:div w:id="2088577144">
          <w:marLeft w:val="0"/>
          <w:marRight w:val="0"/>
          <w:marTop w:val="0"/>
          <w:marBottom w:val="0"/>
          <w:divBdr>
            <w:top w:val="none" w:sz="0" w:space="0" w:color="auto"/>
            <w:left w:val="none" w:sz="0" w:space="0" w:color="auto"/>
            <w:bottom w:val="none" w:sz="0" w:space="0" w:color="auto"/>
            <w:right w:val="none" w:sz="0" w:space="0" w:color="auto"/>
          </w:divBdr>
        </w:div>
      </w:divsChild>
    </w:div>
    <w:div w:id="761757251">
      <w:bodyDiv w:val="1"/>
      <w:marLeft w:val="0"/>
      <w:marRight w:val="0"/>
      <w:marTop w:val="0"/>
      <w:marBottom w:val="0"/>
      <w:divBdr>
        <w:top w:val="none" w:sz="0" w:space="0" w:color="auto"/>
        <w:left w:val="none" w:sz="0" w:space="0" w:color="auto"/>
        <w:bottom w:val="none" w:sz="0" w:space="0" w:color="auto"/>
        <w:right w:val="none" w:sz="0" w:space="0" w:color="auto"/>
      </w:divBdr>
    </w:div>
    <w:div w:id="836925536">
      <w:bodyDiv w:val="1"/>
      <w:marLeft w:val="0"/>
      <w:marRight w:val="0"/>
      <w:marTop w:val="0"/>
      <w:marBottom w:val="0"/>
      <w:divBdr>
        <w:top w:val="none" w:sz="0" w:space="0" w:color="auto"/>
        <w:left w:val="none" w:sz="0" w:space="0" w:color="auto"/>
        <w:bottom w:val="none" w:sz="0" w:space="0" w:color="auto"/>
        <w:right w:val="none" w:sz="0" w:space="0" w:color="auto"/>
      </w:divBdr>
      <w:divsChild>
        <w:div w:id="1336496957">
          <w:marLeft w:val="0"/>
          <w:marRight w:val="0"/>
          <w:marTop w:val="0"/>
          <w:marBottom w:val="0"/>
          <w:divBdr>
            <w:top w:val="none" w:sz="0" w:space="0" w:color="auto"/>
            <w:left w:val="none" w:sz="0" w:space="0" w:color="auto"/>
            <w:bottom w:val="none" w:sz="0" w:space="0" w:color="auto"/>
            <w:right w:val="none" w:sz="0" w:space="0" w:color="auto"/>
          </w:divBdr>
        </w:div>
        <w:div w:id="1841699306">
          <w:marLeft w:val="0"/>
          <w:marRight w:val="0"/>
          <w:marTop w:val="0"/>
          <w:marBottom w:val="0"/>
          <w:divBdr>
            <w:top w:val="none" w:sz="0" w:space="0" w:color="auto"/>
            <w:left w:val="none" w:sz="0" w:space="0" w:color="auto"/>
            <w:bottom w:val="none" w:sz="0" w:space="0" w:color="auto"/>
            <w:right w:val="none" w:sz="0" w:space="0" w:color="auto"/>
          </w:divBdr>
        </w:div>
      </w:divsChild>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11768996">
      <w:bodyDiv w:val="1"/>
      <w:marLeft w:val="0"/>
      <w:marRight w:val="0"/>
      <w:marTop w:val="0"/>
      <w:marBottom w:val="0"/>
      <w:divBdr>
        <w:top w:val="none" w:sz="0" w:space="0" w:color="auto"/>
        <w:left w:val="none" w:sz="0" w:space="0" w:color="auto"/>
        <w:bottom w:val="none" w:sz="0" w:space="0" w:color="auto"/>
        <w:right w:val="none" w:sz="0" w:space="0" w:color="auto"/>
      </w:divBdr>
    </w:div>
    <w:div w:id="934946401">
      <w:bodyDiv w:val="1"/>
      <w:marLeft w:val="0"/>
      <w:marRight w:val="0"/>
      <w:marTop w:val="0"/>
      <w:marBottom w:val="0"/>
      <w:divBdr>
        <w:top w:val="none" w:sz="0" w:space="0" w:color="auto"/>
        <w:left w:val="none" w:sz="0" w:space="0" w:color="auto"/>
        <w:bottom w:val="none" w:sz="0" w:space="0" w:color="auto"/>
        <w:right w:val="none" w:sz="0" w:space="0" w:color="auto"/>
      </w:divBdr>
    </w:div>
    <w:div w:id="944580760">
      <w:bodyDiv w:val="1"/>
      <w:marLeft w:val="0"/>
      <w:marRight w:val="0"/>
      <w:marTop w:val="0"/>
      <w:marBottom w:val="0"/>
      <w:divBdr>
        <w:top w:val="none" w:sz="0" w:space="0" w:color="auto"/>
        <w:left w:val="none" w:sz="0" w:space="0" w:color="auto"/>
        <w:bottom w:val="none" w:sz="0" w:space="0" w:color="auto"/>
        <w:right w:val="none" w:sz="0" w:space="0" w:color="auto"/>
      </w:divBdr>
      <w:divsChild>
        <w:div w:id="25258278">
          <w:marLeft w:val="0"/>
          <w:marRight w:val="0"/>
          <w:marTop w:val="0"/>
          <w:marBottom w:val="0"/>
          <w:divBdr>
            <w:top w:val="none" w:sz="0" w:space="0" w:color="auto"/>
            <w:left w:val="none" w:sz="0" w:space="0" w:color="auto"/>
            <w:bottom w:val="none" w:sz="0" w:space="0" w:color="auto"/>
            <w:right w:val="none" w:sz="0" w:space="0" w:color="auto"/>
          </w:divBdr>
        </w:div>
        <w:div w:id="592511314">
          <w:marLeft w:val="0"/>
          <w:marRight w:val="0"/>
          <w:marTop w:val="0"/>
          <w:marBottom w:val="0"/>
          <w:divBdr>
            <w:top w:val="none" w:sz="0" w:space="0" w:color="auto"/>
            <w:left w:val="none" w:sz="0" w:space="0" w:color="auto"/>
            <w:bottom w:val="none" w:sz="0" w:space="0" w:color="auto"/>
            <w:right w:val="none" w:sz="0" w:space="0" w:color="auto"/>
          </w:divBdr>
        </w:div>
        <w:div w:id="665134177">
          <w:marLeft w:val="0"/>
          <w:marRight w:val="0"/>
          <w:marTop w:val="0"/>
          <w:marBottom w:val="0"/>
          <w:divBdr>
            <w:top w:val="none" w:sz="0" w:space="0" w:color="auto"/>
            <w:left w:val="none" w:sz="0" w:space="0" w:color="auto"/>
            <w:bottom w:val="none" w:sz="0" w:space="0" w:color="auto"/>
            <w:right w:val="none" w:sz="0" w:space="0" w:color="auto"/>
          </w:divBdr>
        </w:div>
        <w:div w:id="833766389">
          <w:marLeft w:val="0"/>
          <w:marRight w:val="0"/>
          <w:marTop w:val="0"/>
          <w:marBottom w:val="0"/>
          <w:divBdr>
            <w:top w:val="none" w:sz="0" w:space="0" w:color="auto"/>
            <w:left w:val="none" w:sz="0" w:space="0" w:color="auto"/>
            <w:bottom w:val="none" w:sz="0" w:space="0" w:color="auto"/>
            <w:right w:val="none" w:sz="0" w:space="0" w:color="auto"/>
          </w:divBdr>
        </w:div>
        <w:div w:id="1395813390">
          <w:marLeft w:val="0"/>
          <w:marRight w:val="0"/>
          <w:marTop w:val="0"/>
          <w:marBottom w:val="0"/>
          <w:divBdr>
            <w:top w:val="none" w:sz="0" w:space="0" w:color="auto"/>
            <w:left w:val="none" w:sz="0" w:space="0" w:color="auto"/>
            <w:bottom w:val="none" w:sz="0" w:space="0" w:color="auto"/>
            <w:right w:val="none" w:sz="0" w:space="0" w:color="auto"/>
          </w:divBdr>
        </w:div>
        <w:div w:id="1873036170">
          <w:marLeft w:val="0"/>
          <w:marRight w:val="0"/>
          <w:marTop w:val="0"/>
          <w:marBottom w:val="0"/>
          <w:divBdr>
            <w:top w:val="none" w:sz="0" w:space="0" w:color="auto"/>
            <w:left w:val="none" w:sz="0" w:space="0" w:color="auto"/>
            <w:bottom w:val="none" w:sz="0" w:space="0" w:color="auto"/>
            <w:right w:val="none" w:sz="0" w:space="0" w:color="auto"/>
          </w:divBdr>
        </w:div>
      </w:divsChild>
    </w:div>
    <w:div w:id="977757098">
      <w:bodyDiv w:val="1"/>
      <w:marLeft w:val="0"/>
      <w:marRight w:val="0"/>
      <w:marTop w:val="0"/>
      <w:marBottom w:val="0"/>
      <w:divBdr>
        <w:top w:val="none" w:sz="0" w:space="0" w:color="auto"/>
        <w:left w:val="none" w:sz="0" w:space="0" w:color="auto"/>
        <w:bottom w:val="none" w:sz="0" w:space="0" w:color="auto"/>
        <w:right w:val="none" w:sz="0" w:space="0" w:color="auto"/>
      </w:divBdr>
    </w:div>
    <w:div w:id="1031224667">
      <w:bodyDiv w:val="1"/>
      <w:marLeft w:val="0"/>
      <w:marRight w:val="0"/>
      <w:marTop w:val="0"/>
      <w:marBottom w:val="0"/>
      <w:divBdr>
        <w:top w:val="none" w:sz="0" w:space="0" w:color="auto"/>
        <w:left w:val="none" w:sz="0" w:space="0" w:color="auto"/>
        <w:bottom w:val="none" w:sz="0" w:space="0" w:color="auto"/>
        <w:right w:val="none" w:sz="0" w:space="0" w:color="auto"/>
      </w:divBdr>
    </w:div>
    <w:div w:id="1055198890">
      <w:bodyDiv w:val="1"/>
      <w:marLeft w:val="0"/>
      <w:marRight w:val="0"/>
      <w:marTop w:val="0"/>
      <w:marBottom w:val="0"/>
      <w:divBdr>
        <w:top w:val="none" w:sz="0" w:space="0" w:color="auto"/>
        <w:left w:val="none" w:sz="0" w:space="0" w:color="auto"/>
        <w:bottom w:val="none" w:sz="0" w:space="0" w:color="auto"/>
        <w:right w:val="none" w:sz="0" w:space="0" w:color="auto"/>
      </w:divBdr>
    </w:div>
    <w:div w:id="1112701268">
      <w:bodyDiv w:val="1"/>
      <w:marLeft w:val="0"/>
      <w:marRight w:val="0"/>
      <w:marTop w:val="0"/>
      <w:marBottom w:val="0"/>
      <w:divBdr>
        <w:top w:val="none" w:sz="0" w:space="0" w:color="auto"/>
        <w:left w:val="none" w:sz="0" w:space="0" w:color="auto"/>
        <w:bottom w:val="none" w:sz="0" w:space="0" w:color="auto"/>
        <w:right w:val="none" w:sz="0" w:space="0" w:color="auto"/>
      </w:divBdr>
    </w:div>
    <w:div w:id="1125275950">
      <w:bodyDiv w:val="1"/>
      <w:marLeft w:val="0"/>
      <w:marRight w:val="0"/>
      <w:marTop w:val="0"/>
      <w:marBottom w:val="0"/>
      <w:divBdr>
        <w:top w:val="none" w:sz="0" w:space="0" w:color="auto"/>
        <w:left w:val="none" w:sz="0" w:space="0" w:color="auto"/>
        <w:bottom w:val="none" w:sz="0" w:space="0" w:color="auto"/>
        <w:right w:val="none" w:sz="0" w:space="0" w:color="auto"/>
      </w:divBdr>
    </w:div>
    <w:div w:id="1128350894">
      <w:bodyDiv w:val="1"/>
      <w:marLeft w:val="0"/>
      <w:marRight w:val="0"/>
      <w:marTop w:val="0"/>
      <w:marBottom w:val="0"/>
      <w:divBdr>
        <w:top w:val="none" w:sz="0" w:space="0" w:color="auto"/>
        <w:left w:val="none" w:sz="0" w:space="0" w:color="auto"/>
        <w:bottom w:val="none" w:sz="0" w:space="0" w:color="auto"/>
        <w:right w:val="none" w:sz="0" w:space="0" w:color="auto"/>
      </w:divBdr>
      <w:divsChild>
        <w:div w:id="35393312">
          <w:marLeft w:val="0"/>
          <w:marRight w:val="0"/>
          <w:marTop w:val="0"/>
          <w:marBottom w:val="0"/>
          <w:divBdr>
            <w:top w:val="none" w:sz="0" w:space="0" w:color="auto"/>
            <w:left w:val="none" w:sz="0" w:space="0" w:color="auto"/>
            <w:bottom w:val="none" w:sz="0" w:space="0" w:color="auto"/>
            <w:right w:val="none" w:sz="0" w:space="0" w:color="auto"/>
          </w:divBdr>
        </w:div>
        <w:div w:id="146213791">
          <w:marLeft w:val="0"/>
          <w:marRight w:val="0"/>
          <w:marTop w:val="0"/>
          <w:marBottom w:val="0"/>
          <w:divBdr>
            <w:top w:val="none" w:sz="0" w:space="0" w:color="auto"/>
            <w:left w:val="none" w:sz="0" w:space="0" w:color="auto"/>
            <w:bottom w:val="none" w:sz="0" w:space="0" w:color="auto"/>
            <w:right w:val="none" w:sz="0" w:space="0" w:color="auto"/>
          </w:divBdr>
        </w:div>
        <w:div w:id="147792873">
          <w:marLeft w:val="0"/>
          <w:marRight w:val="0"/>
          <w:marTop w:val="0"/>
          <w:marBottom w:val="0"/>
          <w:divBdr>
            <w:top w:val="none" w:sz="0" w:space="0" w:color="auto"/>
            <w:left w:val="none" w:sz="0" w:space="0" w:color="auto"/>
            <w:bottom w:val="none" w:sz="0" w:space="0" w:color="auto"/>
            <w:right w:val="none" w:sz="0" w:space="0" w:color="auto"/>
          </w:divBdr>
        </w:div>
        <w:div w:id="185364898">
          <w:marLeft w:val="0"/>
          <w:marRight w:val="0"/>
          <w:marTop w:val="0"/>
          <w:marBottom w:val="0"/>
          <w:divBdr>
            <w:top w:val="none" w:sz="0" w:space="0" w:color="auto"/>
            <w:left w:val="none" w:sz="0" w:space="0" w:color="auto"/>
            <w:bottom w:val="none" w:sz="0" w:space="0" w:color="auto"/>
            <w:right w:val="none" w:sz="0" w:space="0" w:color="auto"/>
          </w:divBdr>
        </w:div>
        <w:div w:id="226456816">
          <w:marLeft w:val="0"/>
          <w:marRight w:val="0"/>
          <w:marTop w:val="0"/>
          <w:marBottom w:val="0"/>
          <w:divBdr>
            <w:top w:val="none" w:sz="0" w:space="0" w:color="auto"/>
            <w:left w:val="none" w:sz="0" w:space="0" w:color="auto"/>
            <w:bottom w:val="none" w:sz="0" w:space="0" w:color="auto"/>
            <w:right w:val="none" w:sz="0" w:space="0" w:color="auto"/>
          </w:divBdr>
        </w:div>
        <w:div w:id="318928772">
          <w:marLeft w:val="0"/>
          <w:marRight w:val="0"/>
          <w:marTop w:val="0"/>
          <w:marBottom w:val="0"/>
          <w:divBdr>
            <w:top w:val="none" w:sz="0" w:space="0" w:color="auto"/>
            <w:left w:val="none" w:sz="0" w:space="0" w:color="auto"/>
            <w:bottom w:val="none" w:sz="0" w:space="0" w:color="auto"/>
            <w:right w:val="none" w:sz="0" w:space="0" w:color="auto"/>
          </w:divBdr>
        </w:div>
        <w:div w:id="417990168">
          <w:marLeft w:val="0"/>
          <w:marRight w:val="0"/>
          <w:marTop w:val="0"/>
          <w:marBottom w:val="0"/>
          <w:divBdr>
            <w:top w:val="none" w:sz="0" w:space="0" w:color="auto"/>
            <w:left w:val="none" w:sz="0" w:space="0" w:color="auto"/>
            <w:bottom w:val="none" w:sz="0" w:space="0" w:color="auto"/>
            <w:right w:val="none" w:sz="0" w:space="0" w:color="auto"/>
          </w:divBdr>
        </w:div>
        <w:div w:id="447698392">
          <w:marLeft w:val="0"/>
          <w:marRight w:val="0"/>
          <w:marTop w:val="0"/>
          <w:marBottom w:val="0"/>
          <w:divBdr>
            <w:top w:val="none" w:sz="0" w:space="0" w:color="auto"/>
            <w:left w:val="none" w:sz="0" w:space="0" w:color="auto"/>
            <w:bottom w:val="none" w:sz="0" w:space="0" w:color="auto"/>
            <w:right w:val="none" w:sz="0" w:space="0" w:color="auto"/>
          </w:divBdr>
        </w:div>
        <w:div w:id="517551192">
          <w:marLeft w:val="0"/>
          <w:marRight w:val="0"/>
          <w:marTop w:val="0"/>
          <w:marBottom w:val="0"/>
          <w:divBdr>
            <w:top w:val="none" w:sz="0" w:space="0" w:color="auto"/>
            <w:left w:val="none" w:sz="0" w:space="0" w:color="auto"/>
            <w:bottom w:val="none" w:sz="0" w:space="0" w:color="auto"/>
            <w:right w:val="none" w:sz="0" w:space="0" w:color="auto"/>
          </w:divBdr>
        </w:div>
        <w:div w:id="531186296">
          <w:marLeft w:val="0"/>
          <w:marRight w:val="0"/>
          <w:marTop w:val="0"/>
          <w:marBottom w:val="0"/>
          <w:divBdr>
            <w:top w:val="none" w:sz="0" w:space="0" w:color="auto"/>
            <w:left w:val="none" w:sz="0" w:space="0" w:color="auto"/>
            <w:bottom w:val="none" w:sz="0" w:space="0" w:color="auto"/>
            <w:right w:val="none" w:sz="0" w:space="0" w:color="auto"/>
          </w:divBdr>
        </w:div>
        <w:div w:id="544291623">
          <w:marLeft w:val="0"/>
          <w:marRight w:val="0"/>
          <w:marTop w:val="0"/>
          <w:marBottom w:val="0"/>
          <w:divBdr>
            <w:top w:val="none" w:sz="0" w:space="0" w:color="auto"/>
            <w:left w:val="none" w:sz="0" w:space="0" w:color="auto"/>
            <w:bottom w:val="none" w:sz="0" w:space="0" w:color="auto"/>
            <w:right w:val="none" w:sz="0" w:space="0" w:color="auto"/>
          </w:divBdr>
        </w:div>
        <w:div w:id="592906845">
          <w:marLeft w:val="0"/>
          <w:marRight w:val="0"/>
          <w:marTop w:val="0"/>
          <w:marBottom w:val="0"/>
          <w:divBdr>
            <w:top w:val="none" w:sz="0" w:space="0" w:color="auto"/>
            <w:left w:val="none" w:sz="0" w:space="0" w:color="auto"/>
            <w:bottom w:val="none" w:sz="0" w:space="0" w:color="auto"/>
            <w:right w:val="none" w:sz="0" w:space="0" w:color="auto"/>
          </w:divBdr>
        </w:div>
        <w:div w:id="632829723">
          <w:marLeft w:val="0"/>
          <w:marRight w:val="0"/>
          <w:marTop w:val="0"/>
          <w:marBottom w:val="0"/>
          <w:divBdr>
            <w:top w:val="none" w:sz="0" w:space="0" w:color="auto"/>
            <w:left w:val="none" w:sz="0" w:space="0" w:color="auto"/>
            <w:bottom w:val="none" w:sz="0" w:space="0" w:color="auto"/>
            <w:right w:val="none" w:sz="0" w:space="0" w:color="auto"/>
          </w:divBdr>
        </w:div>
        <w:div w:id="661467533">
          <w:marLeft w:val="0"/>
          <w:marRight w:val="0"/>
          <w:marTop w:val="0"/>
          <w:marBottom w:val="0"/>
          <w:divBdr>
            <w:top w:val="none" w:sz="0" w:space="0" w:color="auto"/>
            <w:left w:val="none" w:sz="0" w:space="0" w:color="auto"/>
            <w:bottom w:val="none" w:sz="0" w:space="0" w:color="auto"/>
            <w:right w:val="none" w:sz="0" w:space="0" w:color="auto"/>
          </w:divBdr>
        </w:div>
        <w:div w:id="672727953">
          <w:marLeft w:val="0"/>
          <w:marRight w:val="0"/>
          <w:marTop w:val="0"/>
          <w:marBottom w:val="0"/>
          <w:divBdr>
            <w:top w:val="none" w:sz="0" w:space="0" w:color="auto"/>
            <w:left w:val="none" w:sz="0" w:space="0" w:color="auto"/>
            <w:bottom w:val="none" w:sz="0" w:space="0" w:color="auto"/>
            <w:right w:val="none" w:sz="0" w:space="0" w:color="auto"/>
          </w:divBdr>
        </w:div>
        <w:div w:id="729185064">
          <w:marLeft w:val="0"/>
          <w:marRight w:val="0"/>
          <w:marTop w:val="0"/>
          <w:marBottom w:val="0"/>
          <w:divBdr>
            <w:top w:val="none" w:sz="0" w:space="0" w:color="auto"/>
            <w:left w:val="none" w:sz="0" w:space="0" w:color="auto"/>
            <w:bottom w:val="none" w:sz="0" w:space="0" w:color="auto"/>
            <w:right w:val="none" w:sz="0" w:space="0" w:color="auto"/>
          </w:divBdr>
        </w:div>
        <w:div w:id="823349394">
          <w:marLeft w:val="0"/>
          <w:marRight w:val="0"/>
          <w:marTop w:val="0"/>
          <w:marBottom w:val="0"/>
          <w:divBdr>
            <w:top w:val="none" w:sz="0" w:space="0" w:color="auto"/>
            <w:left w:val="none" w:sz="0" w:space="0" w:color="auto"/>
            <w:bottom w:val="none" w:sz="0" w:space="0" w:color="auto"/>
            <w:right w:val="none" w:sz="0" w:space="0" w:color="auto"/>
          </w:divBdr>
        </w:div>
        <w:div w:id="991908545">
          <w:marLeft w:val="0"/>
          <w:marRight w:val="0"/>
          <w:marTop w:val="0"/>
          <w:marBottom w:val="0"/>
          <w:divBdr>
            <w:top w:val="none" w:sz="0" w:space="0" w:color="auto"/>
            <w:left w:val="none" w:sz="0" w:space="0" w:color="auto"/>
            <w:bottom w:val="none" w:sz="0" w:space="0" w:color="auto"/>
            <w:right w:val="none" w:sz="0" w:space="0" w:color="auto"/>
          </w:divBdr>
        </w:div>
        <w:div w:id="1010135623">
          <w:marLeft w:val="0"/>
          <w:marRight w:val="0"/>
          <w:marTop w:val="0"/>
          <w:marBottom w:val="0"/>
          <w:divBdr>
            <w:top w:val="none" w:sz="0" w:space="0" w:color="auto"/>
            <w:left w:val="none" w:sz="0" w:space="0" w:color="auto"/>
            <w:bottom w:val="none" w:sz="0" w:space="0" w:color="auto"/>
            <w:right w:val="none" w:sz="0" w:space="0" w:color="auto"/>
          </w:divBdr>
        </w:div>
        <w:div w:id="1039472614">
          <w:marLeft w:val="0"/>
          <w:marRight w:val="0"/>
          <w:marTop w:val="0"/>
          <w:marBottom w:val="0"/>
          <w:divBdr>
            <w:top w:val="none" w:sz="0" w:space="0" w:color="auto"/>
            <w:left w:val="none" w:sz="0" w:space="0" w:color="auto"/>
            <w:bottom w:val="none" w:sz="0" w:space="0" w:color="auto"/>
            <w:right w:val="none" w:sz="0" w:space="0" w:color="auto"/>
          </w:divBdr>
        </w:div>
        <w:div w:id="1040783419">
          <w:marLeft w:val="0"/>
          <w:marRight w:val="0"/>
          <w:marTop w:val="0"/>
          <w:marBottom w:val="0"/>
          <w:divBdr>
            <w:top w:val="none" w:sz="0" w:space="0" w:color="auto"/>
            <w:left w:val="none" w:sz="0" w:space="0" w:color="auto"/>
            <w:bottom w:val="none" w:sz="0" w:space="0" w:color="auto"/>
            <w:right w:val="none" w:sz="0" w:space="0" w:color="auto"/>
          </w:divBdr>
        </w:div>
        <w:div w:id="1041130699">
          <w:marLeft w:val="0"/>
          <w:marRight w:val="0"/>
          <w:marTop w:val="0"/>
          <w:marBottom w:val="0"/>
          <w:divBdr>
            <w:top w:val="none" w:sz="0" w:space="0" w:color="auto"/>
            <w:left w:val="none" w:sz="0" w:space="0" w:color="auto"/>
            <w:bottom w:val="none" w:sz="0" w:space="0" w:color="auto"/>
            <w:right w:val="none" w:sz="0" w:space="0" w:color="auto"/>
          </w:divBdr>
        </w:div>
        <w:div w:id="1069689590">
          <w:marLeft w:val="0"/>
          <w:marRight w:val="0"/>
          <w:marTop w:val="0"/>
          <w:marBottom w:val="0"/>
          <w:divBdr>
            <w:top w:val="none" w:sz="0" w:space="0" w:color="auto"/>
            <w:left w:val="none" w:sz="0" w:space="0" w:color="auto"/>
            <w:bottom w:val="none" w:sz="0" w:space="0" w:color="auto"/>
            <w:right w:val="none" w:sz="0" w:space="0" w:color="auto"/>
          </w:divBdr>
        </w:div>
        <w:div w:id="1092235659">
          <w:marLeft w:val="0"/>
          <w:marRight w:val="0"/>
          <w:marTop w:val="0"/>
          <w:marBottom w:val="0"/>
          <w:divBdr>
            <w:top w:val="none" w:sz="0" w:space="0" w:color="auto"/>
            <w:left w:val="none" w:sz="0" w:space="0" w:color="auto"/>
            <w:bottom w:val="none" w:sz="0" w:space="0" w:color="auto"/>
            <w:right w:val="none" w:sz="0" w:space="0" w:color="auto"/>
          </w:divBdr>
        </w:div>
        <w:div w:id="1300914855">
          <w:marLeft w:val="0"/>
          <w:marRight w:val="0"/>
          <w:marTop w:val="0"/>
          <w:marBottom w:val="0"/>
          <w:divBdr>
            <w:top w:val="none" w:sz="0" w:space="0" w:color="auto"/>
            <w:left w:val="none" w:sz="0" w:space="0" w:color="auto"/>
            <w:bottom w:val="none" w:sz="0" w:space="0" w:color="auto"/>
            <w:right w:val="none" w:sz="0" w:space="0" w:color="auto"/>
          </w:divBdr>
        </w:div>
        <w:div w:id="1380743359">
          <w:marLeft w:val="0"/>
          <w:marRight w:val="0"/>
          <w:marTop w:val="0"/>
          <w:marBottom w:val="0"/>
          <w:divBdr>
            <w:top w:val="none" w:sz="0" w:space="0" w:color="auto"/>
            <w:left w:val="none" w:sz="0" w:space="0" w:color="auto"/>
            <w:bottom w:val="none" w:sz="0" w:space="0" w:color="auto"/>
            <w:right w:val="none" w:sz="0" w:space="0" w:color="auto"/>
          </w:divBdr>
        </w:div>
        <w:div w:id="1457404763">
          <w:marLeft w:val="0"/>
          <w:marRight w:val="0"/>
          <w:marTop w:val="0"/>
          <w:marBottom w:val="0"/>
          <w:divBdr>
            <w:top w:val="none" w:sz="0" w:space="0" w:color="auto"/>
            <w:left w:val="none" w:sz="0" w:space="0" w:color="auto"/>
            <w:bottom w:val="none" w:sz="0" w:space="0" w:color="auto"/>
            <w:right w:val="none" w:sz="0" w:space="0" w:color="auto"/>
          </w:divBdr>
        </w:div>
        <w:div w:id="1483278957">
          <w:marLeft w:val="0"/>
          <w:marRight w:val="0"/>
          <w:marTop w:val="0"/>
          <w:marBottom w:val="0"/>
          <w:divBdr>
            <w:top w:val="none" w:sz="0" w:space="0" w:color="auto"/>
            <w:left w:val="none" w:sz="0" w:space="0" w:color="auto"/>
            <w:bottom w:val="none" w:sz="0" w:space="0" w:color="auto"/>
            <w:right w:val="none" w:sz="0" w:space="0" w:color="auto"/>
          </w:divBdr>
        </w:div>
        <w:div w:id="1497259671">
          <w:marLeft w:val="0"/>
          <w:marRight w:val="0"/>
          <w:marTop w:val="0"/>
          <w:marBottom w:val="0"/>
          <w:divBdr>
            <w:top w:val="none" w:sz="0" w:space="0" w:color="auto"/>
            <w:left w:val="none" w:sz="0" w:space="0" w:color="auto"/>
            <w:bottom w:val="none" w:sz="0" w:space="0" w:color="auto"/>
            <w:right w:val="none" w:sz="0" w:space="0" w:color="auto"/>
          </w:divBdr>
        </w:div>
        <w:div w:id="1510758269">
          <w:marLeft w:val="0"/>
          <w:marRight w:val="0"/>
          <w:marTop w:val="0"/>
          <w:marBottom w:val="0"/>
          <w:divBdr>
            <w:top w:val="none" w:sz="0" w:space="0" w:color="auto"/>
            <w:left w:val="none" w:sz="0" w:space="0" w:color="auto"/>
            <w:bottom w:val="none" w:sz="0" w:space="0" w:color="auto"/>
            <w:right w:val="none" w:sz="0" w:space="0" w:color="auto"/>
          </w:divBdr>
        </w:div>
        <w:div w:id="1547181105">
          <w:marLeft w:val="0"/>
          <w:marRight w:val="0"/>
          <w:marTop w:val="0"/>
          <w:marBottom w:val="0"/>
          <w:divBdr>
            <w:top w:val="none" w:sz="0" w:space="0" w:color="auto"/>
            <w:left w:val="none" w:sz="0" w:space="0" w:color="auto"/>
            <w:bottom w:val="none" w:sz="0" w:space="0" w:color="auto"/>
            <w:right w:val="none" w:sz="0" w:space="0" w:color="auto"/>
          </w:divBdr>
        </w:div>
        <w:div w:id="1553998775">
          <w:marLeft w:val="0"/>
          <w:marRight w:val="0"/>
          <w:marTop w:val="0"/>
          <w:marBottom w:val="0"/>
          <w:divBdr>
            <w:top w:val="none" w:sz="0" w:space="0" w:color="auto"/>
            <w:left w:val="none" w:sz="0" w:space="0" w:color="auto"/>
            <w:bottom w:val="none" w:sz="0" w:space="0" w:color="auto"/>
            <w:right w:val="none" w:sz="0" w:space="0" w:color="auto"/>
          </w:divBdr>
        </w:div>
        <w:div w:id="1559366089">
          <w:marLeft w:val="0"/>
          <w:marRight w:val="0"/>
          <w:marTop w:val="0"/>
          <w:marBottom w:val="0"/>
          <w:divBdr>
            <w:top w:val="none" w:sz="0" w:space="0" w:color="auto"/>
            <w:left w:val="none" w:sz="0" w:space="0" w:color="auto"/>
            <w:bottom w:val="none" w:sz="0" w:space="0" w:color="auto"/>
            <w:right w:val="none" w:sz="0" w:space="0" w:color="auto"/>
          </w:divBdr>
        </w:div>
        <w:div w:id="1582569835">
          <w:marLeft w:val="0"/>
          <w:marRight w:val="0"/>
          <w:marTop w:val="0"/>
          <w:marBottom w:val="0"/>
          <w:divBdr>
            <w:top w:val="none" w:sz="0" w:space="0" w:color="auto"/>
            <w:left w:val="none" w:sz="0" w:space="0" w:color="auto"/>
            <w:bottom w:val="none" w:sz="0" w:space="0" w:color="auto"/>
            <w:right w:val="none" w:sz="0" w:space="0" w:color="auto"/>
          </w:divBdr>
        </w:div>
        <w:div w:id="1655405062">
          <w:marLeft w:val="0"/>
          <w:marRight w:val="0"/>
          <w:marTop w:val="0"/>
          <w:marBottom w:val="0"/>
          <w:divBdr>
            <w:top w:val="none" w:sz="0" w:space="0" w:color="auto"/>
            <w:left w:val="none" w:sz="0" w:space="0" w:color="auto"/>
            <w:bottom w:val="none" w:sz="0" w:space="0" w:color="auto"/>
            <w:right w:val="none" w:sz="0" w:space="0" w:color="auto"/>
          </w:divBdr>
        </w:div>
        <w:div w:id="1682467607">
          <w:marLeft w:val="0"/>
          <w:marRight w:val="0"/>
          <w:marTop w:val="0"/>
          <w:marBottom w:val="0"/>
          <w:divBdr>
            <w:top w:val="none" w:sz="0" w:space="0" w:color="auto"/>
            <w:left w:val="none" w:sz="0" w:space="0" w:color="auto"/>
            <w:bottom w:val="none" w:sz="0" w:space="0" w:color="auto"/>
            <w:right w:val="none" w:sz="0" w:space="0" w:color="auto"/>
          </w:divBdr>
        </w:div>
        <w:div w:id="1743603916">
          <w:marLeft w:val="0"/>
          <w:marRight w:val="0"/>
          <w:marTop w:val="0"/>
          <w:marBottom w:val="0"/>
          <w:divBdr>
            <w:top w:val="none" w:sz="0" w:space="0" w:color="auto"/>
            <w:left w:val="none" w:sz="0" w:space="0" w:color="auto"/>
            <w:bottom w:val="none" w:sz="0" w:space="0" w:color="auto"/>
            <w:right w:val="none" w:sz="0" w:space="0" w:color="auto"/>
          </w:divBdr>
        </w:div>
        <w:div w:id="1763915713">
          <w:marLeft w:val="0"/>
          <w:marRight w:val="0"/>
          <w:marTop w:val="0"/>
          <w:marBottom w:val="0"/>
          <w:divBdr>
            <w:top w:val="none" w:sz="0" w:space="0" w:color="auto"/>
            <w:left w:val="none" w:sz="0" w:space="0" w:color="auto"/>
            <w:bottom w:val="none" w:sz="0" w:space="0" w:color="auto"/>
            <w:right w:val="none" w:sz="0" w:space="0" w:color="auto"/>
          </w:divBdr>
        </w:div>
        <w:div w:id="1824928976">
          <w:marLeft w:val="0"/>
          <w:marRight w:val="0"/>
          <w:marTop w:val="0"/>
          <w:marBottom w:val="0"/>
          <w:divBdr>
            <w:top w:val="none" w:sz="0" w:space="0" w:color="auto"/>
            <w:left w:val="none" w:sz="0" w:space="0" w:color="auto"/>
            <w:bottom w:val="none" w:sz="0" w:space="0" w:color="auto"/>
            <w:right w:val="none" w:sz="0" w:space="0" w:color="auto"/>
          </w:divBdr>
        </w:div>
        <w:div w:id="1825311959">
          <w:marLeft w:val="0"/>
          <w:marRight w:val="0"/>
          <w:marTop w:val="0"/>
          <w:marBottom w:val="0"/>
          <w:divBdr>
            <w:top w:val="none" w:sz="0" w:space="0" w:color="auto"/>
            <w:left w:val="none" w:sz="0" w:space="0" w:color="auto"/>
            <w:bottom w:val="none" w:sz="0" w:space="0" w:color="auto"/>
            <w:right w:val="none" w:sz="0" w:space="0" w:color="auto"/>
          </w:divBdr>
        </w:div>
        <w:div w:id="1917739784">
          <w:marLeft w:val="0"/>
          <w:marRight w:val="0"/>
          <w:marTop w:val="0"/>
          <w:marBottom w:val="0"/>
          <w:divBdr>
            <w:top w:val="none" w:sz="0" w:space="0" w:color="auto"/>
            <w:left w:val="none" w:sz="0" w:space="0" w:color="auto"/>
            <w:bottom w:val="none" w:sz="0" w:space="0" w:color="auto"/>
            <w:right w:val="none" w:sz="0" w:space="0" w:color="auto"/>
          </w:divBdr>
        </w:div>
        <w:div w:id="2087724709">
          <w:marLeft w:val="0"/>
          <w:marRight w:val="0"/>
          <w:marTop w:val="0"/>
          <w:marBottom w:val="0"/>
          <w:divBdr>
            <w:top w:val="none" w:sz="0" w:space="0" w:color="auto"/>
            <w:left w:val="none" w:sz="0" w:space="0" w:color="auto"/>
            <w:bottom w:val="none" w:sz="0" w:space="0" w:color="auto"/>
            <w:right w:val="none" w:sz="0" w:space="0" w:color="auto"/>
          </w:divBdr>
        </w:div>
        <w:div w:id="2100786249">
          <w:marLeft w:val="0"/>
          <w:marRight w:val="0"/>
          <w:marTop w:val="0"/>
          <w:marBottom w:val="0"/>
          <w:divBdr>
            <w:top w:val="none" w:sz="0" w:space="0" w:color="auto"/>
            <w:left w:val="none" w:sz="0" w:space="0" w:color="auto"/>
            <w:bottom w:val="none" w:sz="0" w:space="0" w:color="auto"/>
            <w:right w:val="none" w:sz="0" w:space="0" w:color="auto"/>
          </w:divBdr>
        </w:div>
        <w:div w:id="2122022169">
          <w:marLeft w:val="0"/>
          <w:marRight w:val="0"/>
          <w:marTop w:val="0"/>
          <w:marBottom w:val="0"/>
          <w:divBdr>
            <w:top w:val="none" w:sz="0" w:space="0" w:color="auto"/>
            <w:left w:val="none" w:sz="0" w:space="0" w:color="auto"/>
            <w:bottom w:val="none" w:sz="0" w:space="0" w:color="auto"/>
            <w:right w:val="none" w:sz="0" w:space="0" w:color="auto"/>
          </w:divBdr>
        </w:div>
      </w:divsChild>
    </w:div>
    <w:div w:id="1222403156">
      <w:bodyDiv w:val="1"/>
      <w:marLeft w:val="0"/>
      <w:marRight w:val="0"/>
      <w:marTop w:val="0"/>
      <w:marBottom w:val="0"/>
      <w:divBdr>
        <w:top w:val="none" w:sz="0" w:space="0" w:color="auto"/>
        <w:left w:val="none" w:sz="0" w:space="0" w:color="auto"/>
        <w:bottom w:val="none" w:sz="0" w:space="0" w:color="auto"/>
        <w:right w:val="none" w:sz="0" w:space="0" w:color="auto"/>
      </w:divBdr>
    </w:div>
    <w:div w:id="1229727137">
      <w:bodyDiv w:val="1"/>
      <w:marLeft w:val="0"/>
      <w:marRight w:val="0"/>
      <w:marTop w:val="0"/>
      <w:marBottom w:val="0"/>
      <w:divBdr>
        <w:top w:val="none" w:sz="0" w:space="0" w:color="auto"/>
        <w:left w:val="none" w:sz="0" w:space="0" w:color="auto"/>
        <w:bottom w:val="none" w:sz="0" w:space="0" w:color="auto"/>
        <w:right w:val="none" w:sz="0" w:space="0" w:color="auto"/>
      </w:divBdr>
    </w:div>
    <w:div w:id="1320839450">
      <w:bodyDiv w:val="1"/>
      <w:marLeft w:val="0"/>
      <w:marRight w:val="0"/>
      <w:marTop w:val="0"/>
      <w:marBottom w:val="0"/>
      <w:divBdr>
        <w:top w:val="none" w:sz="0" w:space="0" w:color="auto"/>
        <w:left w:val="none" w:sz="0" w:space="0" w:color="auto"/>
        <w:bottom w:val="none" w:sz="0" w:space="0" w:color="auto"/>
        <w:right w:val="none" w:sz="0" w:space="0" w:color="auto"/>
      </w:divBdr>
    </w:div>
    <w:div w:id="1356923249">
      <w:bodyDiv w:val="1"/>
      <w:marLeft w:val="0"/>
      <w:marRight w:val="0"/>
      <w:marTop w:val="0"/>
      <w:marBottom w:val="0"/>
      <w:divBdr>
        <w:top w:val="none" w:sz="0" w:space="0" w:color="auto"/>
        <w:left w:val="none" w:sz="0" w:space="0" w:color="auto"/>
        <w:bottom w:val="none" w:sz="0" w:space="0" w:color="auto"/>
        <w:right w:val="none" w:sz="0" w:space="0" w:color="auto"/>
      </w:divBdr>
    </w:div>
    <w:div w:id="1569150127">
      <w:bodyDiv w:val="1"/>
      <w:marLeft w:val="0"/>
      <w:marRight w:val="0"/>
      <w:marTop w:val="0"/>
      <w:marBottom w:val="0"/>
      <w:divBdr>
        <w:top w:val="none" w:sz="0" w:space="0" w:color="auto"/>
        <w:left w:val="none" w:sz="0" w:space="0" w:color="auto"/>
        <w:bottom w:val="none" w:sz="0" w:space="0" w:color="auto"/>
        <w:right w:val="none" w:sz="0" w:space="0" w:color="auto"/>
      </w:divBdr>
      <w:divsChild>
        <w:div w:id="7483646">
          <w:marLeft w:val="0"/>
          <w:marRight w:val="0"/>
          <w:marTop w:val="0"/>
          <w:marBottom w:val="0"/>
          <w:divBdr>
            <w:top w:val="none" w:sz="0" w:space="0" w:color="auto"/>
            <w:left w:val="none" w:sz="0" w:space="0" w:color="auto"/>
            <w:bottom w:val="none" w:sz="0" w:space="0" w:color="auto"/>
            <w:right w:val="none" w:sz="0" w:space="0" w:color="auto"/>
          </w:divBdr>
        </w:div>
        <w:div w:id="14506307">
          <w:marLeft w:val="0"/>
          <w:marRight w:val="0"/>
          <w:marTop w:val="0"/>
          <w:marBottom w:val="0"/>
          <w:divBdr>
            <w:top w:val="none" w:sz="0" w:space="0" w:color="auto"/>
            <w:left w:val="none" w:sz="0" w:space="0" w:color="auto"/>
            <w:bottom w:val="none" w:sz="0" w:space="0" w:color="auto"/>
            <w:right w:val="none" w:sz="0" w:space="0" w:color="auto"/>
          </w:divBdr>
        </w:div>
        <w:div w:id="18089779">
          <w:marLeft w:val="0"/>
          <w:marRight w:val="0"/>
          <w:marTop w:val="0"/>
          <w:marBottom w:val="0"/>
          <w:divBdr>
            <w:top w:val="none" w:sz="0" w:space="0" w:color="auto"/>
            <w:left w:val="none" w:sz="0" w:space="0" w:color="auto"/>
            <w:bottom w:val="none" w:sz="0" w:space="0" w:color="auto"/>
            <w:right w:val="none" w:sz="0" w:space="0" w:color="auto"/>
          </w:divBdr>
        </w:div>
        <w:div w:id="137848750">
          <w:marLeft w:val="0"/>
          <w:marRight w:val="0"/>
          <w:marTop w:val="0"/>
          <w:marBottom w:val="0"/>
          <w:divBdr>
            <w:top w:val="none" w:sz="0" w:space="0" w:color="auto"/>
            <w:left w:val="none" w:sz="0" w:space="0" w:color="auto"/>
            <w:bottom w:val="none" w:sz="0" w:space="0" w:color="auto"/>
            <w:right w:val="none" w:sz="0" w:space="0" w:color="auto"/>
          </w:divBdr>
        </w:div>
        <w:div w:id="238292775">
          <w:marLeft w:val="0"/>
          <w:marRight w:val="0"/>
          <w:marTop w:val="0"/>
          <w:marBottom w:val="0"/>
          <w:divBdr>
            <w:top w:val="none" w:sz="0" w:space="0" w:color="auto"/>
            <w:left w:val="none" w:sz="0" w:space="0" w:color="auto"/>
            <w:bottom w:val="none" w:sz="0" w:space="0" w:color="auto"/>
            <w:right w:val="none" w:sz="0" w:space="0" w:color="auto"/>
          </w:divBdr>
        </w:div>
        <w:div w:id="285166018">
          <w:marLeft w:val="0"/>
          <w:marRight w:val="0"/>
          <w:marTop w:val="0"/>
          <w:marBottom w:val="0"/>
          <w:divBdr>
            <w:top w:val="none" w:sz="0" w:space="0" w:color="auto"/>
            <w:left w:val="none" w:sz="0" w:space="0" w:color="auto"/>
            <w:bottom w:val="none" w:sz="0" w:space="0" w:color="auto"/>
            <w:right w:val="none" w:sz="0" w:space="0" w:color="auto"/>
          </w:divBdr>
        </w:div>
        <w:div w:id="288710029">
          <w:marLeft w:val="0"/>
          <w:marRight w:val="0"/>
          <w:marTop w:val="0"/>
          <w:marBottom w:val="0"/>
          <w:divBdr>
            <w:top w:val="none" w:sz="0" w:space="0" w:color="auto"/>
            <w:left w:val="none" w:sz="0" w:space="0" w:color="auto"/>
            <w:bottom w:val="none" w:sz="0" w:space="0" w:color="auto"/>
            <w:right w:val="none" w:sz="0" w:space="0" w:color="auto"/>
          </w:divBdr>
        </w:div>
        <w:div w:id="326986151">
          <w:marLeft w:val="0"/>
          <w:marRight w:val="0"/>
          <w:marTop w:val="0"/>
          <w:marBottom w:val="0"/>
          <w:divBdr>
            <w:top w:val="none" w:sz="0" w:space="0" w:color="auto"/>
            <w:left w:val="none" w:sz="0" w:space="0" w:color="auto"/>
            <w:bottom w:val="none" w:sz="0" w:space="0" w:color="auto"/>
            <w:right w:val="none" w:sz="0" w:space="0" w:color="auto"/>
          </w:divBdr>
        </w:div>
        <w:div w:id="400374971">
          <w:marLeft w:val="0"/>
          <w:marRight w:val="0"/>
          <w:marTop w:val="0"/>
          <w:marBottom w:val="0"/>
          <w:divBdr>
            <w:top w:val="none" w:sz="0" w:space="0" w:color="auto"/>
            <w:left w:val="none" w:sz="0" w:space="0" w:color="auto"/>
            <w:bottom w:val="none" w:sz="0" w:space="0" w:color="auto"/>
            <w:right w:val="none" w:sz="0" w:space="0" w:color="auto"/>
          </w:divBdr>
        </w:div>
        <w:div w:id="429546584">
          <w:marLeft w:val="0"/>
          <w:marRight w:val="0"/>
          <w:marTop w:val="0"/>
          <w:marBottom w:val="0"/>
          <w:divBdr>
            <w:top w:val="none" w:sz="0" w:space="0" w:color="auto"/>
            <w:left w:val="none" w:sz="0" w:space="0" w:color="auto"/>
            <w:bottom w:val="none" w:sz="0" w:space="0" w:color="auto"/>
            <w:right w:val="none" w:sz="0" w:space="0" w:color="auto"/>
          </w:divBdr>
        </w:div>
        <w:div w:id="437287904">
          <w:marLeft w:val="0"/>
          <w:marRight w:val="0"/>
          <w:marTop w:val="0"/>
          <w:marBottom w:val="0"/>
          <w:divBdr>
            <w:top w:val="none" w:sz="0" w:space="0" w:color="auto"/>
            <w:left w:val="none" w:sz="0" w:space="0" w:color="auto"/>
            <w:bottom w:val="none" w:sz="0" w:space="0" w:color="auto"/>
            <w:right w:val="none" w:sz="0" w:space="0" w:color="auto"/>
          </w:divBdr>
        </w:div>
        <w:div w:id="451440985">
          <w:marLeft w:val="0"/>
          <w:marRight w:val="0"/>
          <w:marTop w:val="0"/>
          <w:marBottom w:val="0"/>
          <w:divBdr>
            <w:top w:val="none" w:sz="0" w:space="0" w:color="auto"/>
            <w:left w:val="none" w:sz="0" w:space="0" w:color="auto"/>
            <w:bottom w:val="none" w:sz="0" w:space="0" w:color="auto"/>
            <w:right w:val="none" w:sz="0" w:space="0" w:color="auto"/>
          </w:divBdr>
        </w:div>
        <w:div w:id="461339251">
          <w:marLeft w:val="0"/>
          <w:marRight w:val="0"/>
          <w:marTop w:val="0"/>
          <w:marBottom w:val="0"/>
          <w:divBdr>
            <w:top w:val="none" w:sz="0" w:space="0" w:color="auto"/>
            <w:left w:val="none" w:sz="0" w:space="0" w:color="auto"/>
            <w:bottom w:val="none" w:sz="0" w:space="0" w:color="auto"/>
            <w:right w:val="none" w:sz="0" w:space="0" w:color="auto"/>
          </w:divBdr>
        </w:div>
        <w:div w:id="470752354">
          <w:marLeft w:val="0"/>
          <w:marRight w:val="0"/>
          <w:marTop w:val="0"/>
          <w:marBottom w:val="0"/>
          <w:divBdr>
            <w:top w:val="none" w:sz="0" w:space="0" w:color="auto"/>
            <w:left w:val="none" w:sz="0" w:space="0" w:color="auto"/>
            <w:bottom w:val="none" w:sz="0" w:space="0" w:color="auto"/>
            <w:right w:val="none" w:sz="0" w:space="0" w:color="auto"/>
          </w:divBdr>
        </w:div>
        <w:div w:id="614217125">
          <w:marLeft w:val="0"/>
          <w:marRight w:val="0"/>
          <w:marTop w:val="0"/>
          <w:marBottom w:val="0"/>
          <w:divBdr>
            <w:top w:val="none" w:sz="0" w:space="0" w:color="auto"/>
            <w:left w:val="none" w:sz="0" w:space="0" w:color="auto"/>
            <w:bottom w:val="none" w:sz="0" w:space="0" w:color="auto"/>
            <w:right w:val="none" w:sz="0" w:space="0" w:color="auto"/>
          </w:divBdr>
        </w:div>
        <w:div w:id="635335705">
          <w:marLeft w:val="0"/>
          <w:marRight w:val="0"/>
          <w:marTop w:val="0"/>
          <w:marBottom w:val="0"/>
          <w:divBdr>
            <w:top w:val="none" w:sz="0" w:space="0" w:color="auto"/>
            <w:left w:val="none" w:sz="0" w:space="0" w:color="auto"/>
            <w:bottom w:val="none" w:sz="0" w:space="0" w:color="auto"/>
            <w:right w:val="none" w:sz="0" w:space="0" w:color="auto"/>
          </w:divBdr>
        </w:div>
        <w:div w:id="693534240">
          <w:marLeft w:val="0"/>
          <w:marRight w:val="0"/>
          <w:marTop w:val="0"/>
          <w:marBottom w:val="0"/>
          <w:divBdr>
            <w:top w:val="none" w:sz="0" w:space="0" w:color="auto"/>
            <w:left w:val="none" w:sz="0" w:space="0" w:color="auto"/>
            <w:bottom w:val="none" w:sz="0" w:space="0" w:color="auto"/>
            <w:right w:val="none" w:sz="0" w:space="0" w:color="auto"/>
          </w:divBdr>
        </w:div>
        <w:div w:id="753549128">
          <w:marLeft w:val="0"/>
          <w:marRight w:val="0"/>
          <w:marTop w:val="0"/>
          <w:marBottom w:val="0"/>
          <w:divBdr>
            <w:top w:val="none" w:sz="0" w:space="0" w:color="auto"/>
            <w:left w:val="none" w:sz="0" w:space="0" w:color="auto"/>
            <w:bottom w:val="none" w:sz="0" w:space="0" w:color="auto"/>
            <w:right w:val="none" w:sz="0" w:space="0" w:color="auto"/>
          </w:divBdr>
        </w:div>
        <w:div w:id="821847168">
          <w:marLeft w:val="0"/>
          <w:marRight w:val="0"/>
          <w:marTop w:val="0"/>
          <w:marBottom w:val="0"/>
          <w:divBdr>
            <w:top w:val="none" w:sz="0" w:space="0" w:color="auto"/>
            <w:left w:val="none" w:sz="0" w:space="0" w:color="auto"/>
            <w:bottom w:val="none" w:sz="0" w:space="0" w:color="auto"/>
            <w:right w:val="none" w:sz="0" w:space="0" w:color="auto"/>
          </w:divBdr>
        </w:div>
        <w:div w:id="964694856">
          <w:marLeft w:val="0"/>
          <w:marRight w:val="0"/>
          <w:marTop w:val="0"/>
          <w:marBottom w:val="0"/>
          <w:divBdr>
            <w:top w:val="none" w:sz="0" w:space="0" w:color="auto"/>
            <w:left w:val="none" w:sz="0" w:space="0" w:color="auto"/>
            <w:bottom w:val="none" w:sz="0" w:space="0" w:color="auto"/>
            <w:right w:val="none" w:sz="0" w:space="0" w:color="auto"/>
          </w:divBdr>
        </w:div>
        <w:div w:id="1000817162">
          <w:marLeft w:val="0"/>
          <w:marRight w:val="0"/>
          <w:marTop w:val="0"/>
          <w:marBottom w:val="0"/>
          <w:divBdr>
            <w:top w:val="none" w:sz="0" w:space="0" w:color="auto"/>
            <w:left w:val="none" w:sz="0" w:space="0" w:color="auto"/>
            <w:bottom w:val="none" w:sz="0" w:space="0" w:color="auto"/>
            <w:right w:val="none" w:sz="0" w:space="0" w:color="auto"/>
          </w:divBdr>
        </w:div>
        <w:div w:id="1002783906">
          <w:marLeft w:val="0"/>
          <w:marRight w:val="0"/>
          <w:marTop w:val="0"/>
          <w:marBottom w:val="0"/>
          <w:divBdr>
            <w:top w:val="none" w:sz="0" w:space="0" w:color="auto"/>
            <w:left w:val="none" w:sz="0" w:space="0" w:color="auto"/>
            <w:bottom w:val="none" w:sz="0" w:space="0" w:color="auto"/>
            <w:right w:val="none" w:sz="0" w:space="0" w:color="auto"/>
          </w:divBdr>
        </w:div>
        <w:div w:id="1017657295">
          <w:marLeft w:val="0"/>
          <w:marRight w:val="0"/>
          <w:marTop w:val="0"/>
          <w:marBottom w:val="0"/>
          <w:divBdr>
            <w:top w:val="none" w:sz="0" w:space="0" w:color="auto"/>
            <w:left w:val="none" w:sz="0" w:space="0" w:color="auto"/>
            <w:bottom w:val="none" w:sz="0" w:space="0" w:color="auto"/>
            <w:right w:val="none" w:sz="0" w:space="0" w:color="auto"/>
          </w:divBdr>
        </w:div>
        <w:div w:id="1034231821">
          <w:marLeft w:val="0"/>
          <w:marRight w:val="0"/>
          <w:marTop w:val="0"/>
          <w:marBottom w:val="0"/>
          <w:divBdr>
            <w:top w:val="none" w:sz="0" w:space="0" w:color="auto"/>
            <w:left w:val="none" w:sz="0" w:space="0" w:color="auto"/>
            <w:bottom w:val="none" w:sz="0" w:space="0" w:color="auto"/>
            <w:right w:val="none" w:sz="0" w:space="0" w:color="auto"/>
          </w:divBdr>
        </w:div>
        <w:div w:id="1059281705">
          <w:marLeft w:val="0"/>
          <w:marRight w:val="0"/>
          <w:marTop w:val="0"/>
          <w:marBottom w:val="0"/>
          <w:divBdr>
            <w:top w:val="none" w:sz="0" w:space="0" w:color="auto"/>
            <w:left w:val="none" w:sz="0" w:space="0" w:color="auto"/>
            <w:bottom w:val="none" w:sz="0" w:space="0" w:color="auto"/>
            <w:right w:val="none" w:sz="0" w:space="0" w:color="auto"/>
          </w:divBdr>
        </w:div>
        <w:div w:id="1085567095">
          <w:marLeft w:val="0"/>
          <w:marRight w:val="0"/>
          <w:marTop w:val="0"/>
          <w:marBottom w:val="0"/>
          <w:divBdr>
            <w:top w:val="none" w:sz="0" w:space="0" w:color="auto"/>
            <w:left w:val="none" w:sz="0" w:space="0" w:color="auto"/>
            <w:bottom w:val="none" w:sz="0" w:space="0" w:color="auto"/>
            <w:right w:val="none" w:sz="0" w:space="0" w:color="auto"/>
          </w:divBdr>
        </w:div>
        <w:div w:id="1091195910">
          <w:marLeft w:val="0"/>
          <w:marRight w:val="0"/>
          <w:marTop w:val="0"/>
          <w:marBottom w:val="0"/>
          <w:divBdr>
            <w:top w:val="none" w:sz="0" w:space="0" w:color="auto"/>
            <w:left w:val="none" w:sz="0" w:space="0" w:color="auto"/>
            <w:bottom w:val="none" w:sz="0" w:space="0" w:color="auto"/>
            <w:right w:val="none" w:sz="0" w:space="0" w:color="auto"/>
          </w:divBdr>
        </w:div>
        <w:div w:id="1110974592">
          <w:marLeft w:val="0"/>
          <w:marRight w:val="0"/>
          <w:marTop w:val="0"/>
          <w:marBottom w:val="0"/>
          <w:divBdr>
            <w:top w:val="none" w:sz="0" w:space="0" w:color="auto"/>
            <w:left w:val="none" w:sz="0" w:space="0" w:color="auto"/>
            <w:bottom w:val="none" w:sz="0" w:space="0" w:color="auto"/>
            <w:right w:val="none" w:sz="0" w:space="0" w:color="auto"/>
          </w:divBdr>
        </w:div>
        <w:div w:id="1167482811">
          <w:marLeft w:val="0"/>
          <w:marRight w:val="0"/>
          <w:marTop w:val="0"/>
          <w:marBottom w:val="0"/>
          <w:divBdr>
            <w:top w:val="none" w:sz="0" w:space="0" w:color="auto"/>
            <w:left w:val="none" w:sz="0" w:space="0" w:color="auto"/>
            <w:bottom w:val="none" w:sz="0" w:space="0" w:color="auto"/>
            <w:right w:val="none" w:sz="0" w:space="0" w:color="auto"/>
          </w:divBdr>
        </w:div>
        <w:div w:id="1172179519">
          <w:marLeft w:val="0"/>
          <w:marRight w:val="0"/>
          <w:marTop w:val="0"/>
          <w:marBottom w:val="0"/>
          <w:divBdr>
            <w:top w:val="none" w:sz="0" w:space="0" w:color="auto"/>
            <w:left w:val="none" w:sz="0" w:space="0" w:color="auto"/>
            <w:bottom w:val="none" w:sz="0" w:space="0" w:color="auto"/>
            <w:right w:val="none" w:sz="0" w:space="0" w:color="auto"/>
          </w:divBdr>
        </w:div>
        <w:div w:id="1193491972">
          <w:marLeft w:val="0"/>
          <w:marRight w:val="0"/>
          <w:marTop w:val="0"/>
          <w:marBottom w:val="0"/>
          <w:divBdr>
            <w:top w:val="none" w:sz="0" w:space="0" w:color="auto"/>
            <w:left w:val="none" w:sz="0" w:space="0" w:color="auto"/>
            <w:bottom w:val="none" w:sz="0" w:space="0" w:color="auto"/>
            <w:right w:val="none" w:sz="0" w:space="0" w:color="auto"/>
          </w:divBdr>
        </w:div>
        <w:div w:id="1208688929">
          <w:marLeft w:val="0"/>
          <w:marRight w:val="0"/>
          <w:marTop w:val="0"/>
          <w:marBottom w:val="0"/>
          <w:divBdr>
            <w:top w:val="none" w:sz="0" w:space="0" w:color="auto"/>
            <w:left w:val="none" w:sz="0" w:space="0" w:color="auto"/>
            <w:bottom w:val="none" w:sz="0" w:space="0" w:color="auto"/>
            <w:right w:val="none" w:sz="0" w:space="0" w:color="auto"/>
          </w:divBdr>
        </w:div>
        <w:div w:id="1273171087">
          <w:marLeft w:val="0"/>
          <w:marRight w:val="0"/>
          <w:marTop w:val="0"/>
          <w:marBottom w:val="0"/>
          <w:divBdr>
            <w:top w:val="none" w:sz="0" w:space="0" w:color="auto"/>
            <w:left w:val="none" w:sz="0" w:space="0" w:color="auto"/>
            <w:bottom w:val="none" w:sz="0" w:space="0" w:color="auto"/>
            <w:right w:val="none" w:sz="0" w:space="0" w:color="auto"/>
          </w:divBdr>
        </w:div>
        <w:div w:id="1284269166">
          <w:marLeft w:val="0"/>
          <w:marRight w:val="0"/>
          <w:marTop w:val="0"/>
          <w:marBottom w:val="0"/>
          <w:divBdr>
            <w:top w:val="none" w:sz="0" w:space="0" w:color="auto"/>
            <w:left w:val="none" w:sz="0" w:space="0" w:color="auto"/>
            <w:bottom w:val="none" w:sz="0" w:space="0" w:color="auto"/>
            <w:right w:val="none" w:sz="0" w:space="0" w:color="auto"/>
          </w:divBdr>
        </w:div>
        <w:div w:id="1324427222">
          <w:marLeft w:val="0"/>
          <w:marRight w:val="0"/>
          <w:marTop w:val="0"/>
          <w:marBottom w:val="0"/>
          <w:divBdr>
            <w:top w:val="none" w:sz="0" w:space="0" w:color="auto"/>
            <w:left w:val="none" w:sz="0" w:space="0" w:color="auto"/>
            <w:bottom w:val="none" w:sz="0" w:space="0" w:color="auto"/>
            <w:right w:val="none" w:sz="0" w:space="0" w:color="auto"/>
          </w:divBdr>
        </w:div>
        <w:div w:id="1363938875">
          <w:marLeft w:val="0"/>
          <w:marRight w:val="0"/>
          <w:marTop w:val="0"/>
          <w:marBottom w:val="0"/>
          <w:divBdr>
            <w:top w:val="none" w:sz="0" w:space="0" w:color="auto"/>
            <w:left w:val="none" w:sz="0" w:space="0" w:color="auto"/>
            <w:bottom w:val="none" w:sz="0" w:space="0" w:color="auto"/>
            <w:right w:val="none" w:sz="0" w:space="0" w:color="auto"/>
          </w:divBdr>
        </w:div>
        <w:div w:id="1398435669">
          <w:marLeft w:val="0"/>
          <w:marRight w:val="0"/>
          <w:marTop w:val="0"/>
          <w:marBottom w:val="0"/>
          <w:divBdr>
            <w:top w:val="none" w:sz="0" w:space="0" w:color="auto"/>
            <w:left w:val="none" w:sz="0" w:space="0" w:color="auto"/>
            <w:bottom w:val="none" w:sz="0" w:space="0" w:color="auto"/>
            <w:right w:val="none" w:sz="0" w:space="0" w:color="auto"/>
          </w:divBdr>
        </w:div>
        <w:div w:id="1451052233">
          <w:marLeft w:val="0"/>
          <w:marRight w:val="0"/>
          <w:marTop w:val="0"/>
          <w:marBottom w:val="0"/>
          <w:divBdr>
            <w:top w:val="none" w:sz="0" w:space="0" w:color="auto"/>
            <w:left w:val="none" w:sz="0" w:space="0" w:color="auto"/>
            <w:bottom w:val="none" w:sz="0" w:space="0" w:color="auto"/>
            <w:right w:val="none" w:sz="0" w:space="0" w:color="auto"/>
          </w:divBdr>
        </w:div>
        <w:div w:id="1499886708">
          <w:marLeft w:val="0"/>
          <w:marRight w:val="0"/>
          <w:marTop w:val="0"/>
          <w:marBottom w:val="0"/>
          <w:divBdr>
            <w:top w:val="none" w:sz="0" w:space="0" w:color="auto"/>
            <w:left w:val="none" w:sz="0" w:space="0" w:color="auto"/>
            <w:bottom w:val="none" w:sz="0" w:space="0" w:color="auto"/>
            <w:right w:val="none" w:sz="0" w:space="0" w:color="auto"/>
          </w:divBdr>
        </w:div>
        <w:div w:id="1551527286">
          <w:marLeft w:val="0"/>
          <w:marRight w:val="0"/>
          <w:marTop w:val="0"/>
          <w:marBottom w:val="0"/>
          <w:divBdr>
            <w:top w:val="none" w:sz="0" w:space="0" w:color="auto"/>
            <w:left w:val="none" w:sz="0" w:space="0" w:color="auto"/>
            <w:bottom w:val="none" w:sz="0" w:space="0" w:color="auto"/>
            <w:right w:val="none" w:sz="0" w:space="0" w:color="auto"/>
          </w:divBdr>
        </w:div>
        <w:div w:id="1658723405">
          <w:marLeft w:val="0"/>
          <w:marRight w:val="0"/>
          <w:marTop w:val="0"/>
          <w:marBottom w:val="0"/>
          <w:divBdr>
            <w:top w:val="none" w:sz="0" w:space="0" w:color="auto"/>
            <w:left w:val="none" w:sz="0" w:space="0" w:color="auto"/>
            <w:bottom w:val="none" w:sz="0" w:space="0" w:color="auto"/>
            <w:right w:val="none" w:sz="0" w:space="0" w:color="auto"/>
          </w:divBdr>
        </w:div>
        <w:div w:id="1708334632">
          <w:marLeft w:val="0"/>
          <w:marRight w:val="0"/>
          <w:marTop w:val="0"/>
          <w:marBottom w:val="0"/>
          <w:divBdr>
            <w:top w:val="none" w:sz="0" w:space="0" w:color="auto"/>
            <w:left w:val="none" w:sz="0" w:space="0" w:color="auto"/>
            <w:bottom w:val="none" w:sz="0" w:space="0" w:color="auto"/>
            <w:right w:val="none" w:sz="0" w:space="0" w:color="auto"/>
          </w:divBdr>
        </w:div>
        <w:div w:id="1733501020">
          <w:marLeft w:val="0"/>
          <w:marRight w:val="0"/>
          <w:marTop w:val="0"/>
          <w:marBottom w:val="0"/>
          <w:divBdr>
            <w:top w:val="none" w:sz="0" w:space="0" w:color="auto"/>
            <w:left w:val="none" w:sz="0" w:space="0" w:color="auto"/>
            <w:bottom w:val="none" w:sz="0" w:space="0" w:color="auto"/>
            <w:right w:val="none" w:sz="0" w:space="0" w:color="auto"/>
          </w:divBdr>
        </w:div>
        <w:div w:id="1762947167">
          <w:marLeft w:val="0"/>
          <w:marRight w:val="0"/>
          <w:marTop w:val="0"/>
          <w:marBottom w:val="0"/>
          <w:divBdr>
            <w:top w:val="none" w:sz="0" w:space="0" w:color="auto"/>
            <w:left w:val="none" w:sz="0" w:space="0" w:color="auto"/>
            <w:bottom w:val="none" w:sz="0" w:space="0" w:color="auto"/>
            <w:right w:val="none" w:sz="0" w:space="0" w:color="auto"/>
          </w:divBdr>
        </w:div>
        <w:div w:id="1771655639">
          <w:marLeft w:val="0"/>
          <w:marRight w:val="0"/>
          <w:marTop w:val="0"/>
          <w:marBottom w:val="0"/>
          <w:divBdr>
            <w:top w:val="none" w:sz="0" w:space="0" w:color="auto"/>
            <w:left w:val="none" w:sz="0" w:space="0" w:color="auto"/>
            <w:bottom w:val="none" w:sz="0" w:space="0" w:color="auto"/>
            <w:right w:val="none" w:sz="0" w:space="0" w:color="auto"/>
          </w:divBdr>
        </w:div>
        <w:div w:id="1869097281">
          <w:marLeft w:val="0"/>
          <w:marRight w:val="0"/>
          <w:marTop w:val="0"/>
          <w:marBottom w:val="0"/>
          <w:divBdr>
            <w:top w:val="none" w:sz="0" w:space="0" w:color="auto"/>
            <w:left w:val="none" w:sz="0" w:space="0" w:color="auto"/>
            <w:bottom w:val="none" w:sz="0" w:space="0" w:color="auto"/>
            <w:right w:val="none" w:sz="0" w:space="0" w:color="auto"/>
          </w:divBdr>
        </w:div>
        <w:div w:id="1958222262">
          <w:marLeft w:val="0"/>
          <w:marRight w:val="0"/>
          <w:marTop w:val="0"/>
          <w:marBottom w:val="0"/>
          <w:divBdr>
            <w:top w:val="none" w:sz="0" w:space="0" w:color="auto"/>
            <w:left w:val="none" w:sz="0" w:space="0" w:color="auto"/>
            <w:bottom w:val="none" w:sz="0" w:space="0" w:color="auto"/>
            <w:right w:val="none" w:sz="0" w:space="0" w:color="auto"/>
          </w:divBdr>
        </w:div>
        <w:div w:id="2040232484">
          <w:marLeft w:val="0"/>
          <w:marRight w:val="0"/>
          <w:marTop w:val="0"/>
          <w:marBottom w:val="0"/>
          <w:divBdr>
            <w:top w:val="none" w:sz="0" w:space="0" w:color="auto"/>
            <w:left w:val="none" w:sz="0" w:space="0" w:color="auto"/>
            <w:bottom w:val="none" w:sz="0" w:space="0" w:color="auto"/>
            <w:right w:val="none" w:sz="0" w:space="0" w:color="auto"/>
          </w:divBdr>
        </w:div>
        <w:div w:id="2063288961">
          <w:marLeft w:val="0"/>
          <w:marRight w:val="0"/>
          <w:marTop w:val="0"/>
          <w:marBottom w:val="0"/>
          <w:divBdr>
            <w:top w:val="none" w:sz="0" w:space="0" w:color="auto"/>
            <w:left w:val="none" w:sz="0" w:space="0" w:color="auto"/>
            <w:bottom w:val="none" w:sz="0" w:space="0" w:color="auto"/>
            <w:right w:val="none" w:sz="0" w:space="0" w:color="auto"/>
          </w:divBdr>
        </w:div>
        <w:div w:id="2086106412">
          <w:marLeft w:val="0"/>
          <w:marRight w:val="0"/>
          <w:marTop w:val="0"/>
          <w:marBottom w:val="0"/>
          <w:divBdr>
            <w:top w:val="none" w:sz="0" w:space="0" w:color="auto"/>
            <w:left w:val="none" w:sz="0" w:space="0" w:color="auto"/>
            <w:bottom w:val="none" w:sz="0" w:space="0" w:color="auto"/>
            <w:right w:val="none" w:sz="0" w:space="0" w:color="auto"/>
          </w:divBdr>
        </w:div>
        <w:div w:id="2107186710">
          <w:marLeft w:val="0"/>
          <w:marRight w:val="0"/>
          <w:marTop w:val="0"/>
          <w:marBottom w:val="0"/>
          <w:divBdr>
            <w:top w:val="none" w:sz="0" w:space="0" w:color="auto"/>
            <w:left w:val="none" w:sz="0" w:space="0" w:color="auto"/>
            <w:bottom w:val="none" w:sz="0" w:space="0" w:color="auto"/>
            <w:right w:val="none" w:sz="0" w:space="0" w:color="auto"/>
          </w:divBdr>
        </w:div>
        <w:div w:id="2114201529">
          <w:marLeft w:val="0"/>
          <w:marRight w:val="0"/>
          <w:marTop w:val="0"/>
          <w:marBottom w:val="0"/>
          <w:divBdr>
            <w:top w:val="none" w:sz="0" w:space="0" w:color="auto"/>
            <w:left w:val="none" w:sz="0" w:space="0" w:color="auto"/>
            <w:bottom w:val="none" w:sz="0" w:space="0" w:color="auto"/>
            <w:right w:val="none" w:sz="0" w:space="0" w:color="auto"/>
          </w:divBdr>
        </w:div>
      </w:divsChild>
    </w:div>
    <w:div w:id="1700200870">
      <w:bodyDiv w:val="1"/>
      <w:marLeft w:val="0"/>
      <w:marRight w:val="0"/>
      <w:marTop w:val="0"/>
      <w:marBottom w:val="0"/>
      <w:divBdr>
        <w:top w:val="none" w:sz="0" w:space="0" w:color="auto"/>
        <w:left w:val="none" w:sz="0" w:space="0" w:color="auto"/>
        <w:bottom w:val="none" w:sz="0" w:space="0" w:color="auto"/>
        <w:right w:val="none" w:sz="0" w:space="0" w:color="auto"/>
      </w:divBdr>
    </w:div>
    <w:div w:id="1728987450">
      <w:bodyDiv w:val="1"/>
      <w:marLeft w:val="0"/>
      <w:marRight w:val="0"/>
      <w:marTop w:val="0"/>
      <w:marBottom w:val="0"/>
      <w:divBdr>
        <w:top w:val="none" w:sz="0" w:space="0" w:color="auto"/>
        <w:left w:val="none" w:sz="0" w:space="0" w:color="auto"/>
        <w:bottom w:val="none" w:sz="0" w:space="0" w:color="auto"/>
        <w:right w:val="none" w:sz="0" w:space="0" w:color="auto"/>
      </w:divBdr>
      <w:divsChild>
        <w:div w:id="57092571">
          <w:marLeft w:val="0"/>
          <w:marRight w:val="0"/>
          <w:marTop w:val="0"/>
          <w:marBottom w:val="0"/>
          <w:divBdr>
            <w:top w:val="none" w:sz="0" w:space="0" w:color="auto"/>
            <w:left w:val="none" w:sz="0" w:space="0" w:color="auto"/>
            <w:bottom w:val="none" w:sz="0" w:space="0" w:color="auto"/>
            <w:right w:val="none" w:sz="0" w:space="0" w:color="auto"/>
          </w:divBdr>
        </w:div>
        <w:div w:id="1094941334">
          <w:marLeft w:val="0"/>
          <w:marRight w:val="0"/>
          <w:marTop w:val="0"/>
          <w:marBottom w:val="0"/>
          <w:divBdr>
            <w:top w:val="none" w:sz="0" w:space="0" w:color="auto"/>
            <w:left w:val="none" w:sz="0" w:space="0" w:color="auto"/>
            <w:bottom w:val="none" w:sz="0" w:space="0" w:color="auto"/>
            <w:right w:val="none" w:sz="0" w:space="0" w:color="auto"/>
          </w:divBdr>
        </w:div>
        <w:div w:id="1209417986">
          <w:marLeft w:val="0"/>
          <w:marRight w:val="0"/>
          <w:marTop w:val="0"/>
          <w:marBottom w:val="0"/>
          <w:divBdr>
            <w:top w:val="none" w:sz="0" w:space="0" w:color="auto"/>
            <w:left w:val="none" w:sz="0" w:space="0" w:color="auto"/>
            <w:bottom w:val="none" w:sz="0" w:space="0" w:color="auto"/>
            <w:right w:val="none" w:sz="0" w:space="0" w:color="auto"/>
          </w:divBdr>
        </w:div>
        <w:div w:id="1438335083">
          <w:marLeft w:val="0"/>
          <w:marRight w:val="0"/>
          <w:marTop w:val="0"/>
          <w:marBottom w:val="0"/>
          <w:divBdr>
            <w:top w:val="none" w:sz="0" w:space="0" w:color="auto"/>
            <w:left w:val="none" w:sz="0" w:space="0" w:color="auto"/>
            <w:bottom w:val="none" w:sz="0" w:space="0" w:color="auto"/>
            <w:right w:val="none" w:sz="0" w:space="0" w:color="auto"/>
          </w:divBdr>
        </w:div>
        <w:div w:id="1472672624">
          <w:marLeft w:val="0"/>
          <w:marRight w:val="0"/>
          <w:marTop w:val="0"/>
          <w:marBottom w:val="0"/>
          <w:divBdr>
            <w:top w:val="none" w:sz="0" w:space="0" w:color="auto"/>
            <w:left w:val="none" w:sz="0" w:space="0" w:color="auto"/>
            <w:bottom w:val="none" w:sz="0" w:space="0" w:color="auto"/>
            <w:right w:val="none" w:sz="0" w:space="0" w:color="auto"/>
          </w:divBdr>
        </w:div>
        <w:div w:id="1731683333">
          <w:marLeft w:val="0"/>
          <w:marRight w:val="0"/>
          <w:marTop w:val="0"/>
          <w:marBottom w:val="0"/>
          <w:divBdr>
            <w:top w:val="none" w:sz="0" w:space="0" w:color="auto"/>
            <w:left w:val="none" w:sz="0" w:space="0" w:color="auto"/>
            <w:bottom w:val="none" w:sz="0" w:space="0" w:color="auto"/>
            <w:right w:val="none" w:sz="0" w:space="0" w:color="auto"/>
          </w:divBdr>
        </w:div>
      </w:divsChild>
    </w:div>
    <w:div w:id="1740711522">
      <w:bodyDiv w:val="1"/>
      <w:marLeft w:val="0"/>
      <w:marRight w:val="0"/>
      <w:marTop w:val="0"/>
      <w:marBottom w:val="0"/>
      <w:divBdr>
        <w:top w:val="none" w:sz="0" w:space="0" w:color="auto"/>
        <w:left w:val="none" w:sz="0" w:space="0" w:color="auto"/>
        <w:bottom w:val="none" w:sz="0" w:space="0" w:color="auto"/>
        <w:right w:val="none" w:sz="0" w:space="0" w:color="auto"/>
      </w:divBdr>
    </w:div>
    <w:div w:id="1860729187">
      <w:bodyDiv w:val="1"/>
      <w:marLeft w:val="0"/>
      <w:marRight w:val="0"/>
      <w:marTop w:val="0"/>
      <w:marBottom w:val="0"/>
      <w:divBdr>
        <w:top w:val="none" w:sz="0" w:space="0" w:color="auto"/>
        <w:left w:val="none" w:sz="0" w:space="0" w:color="auto"/>
        <w:bottom w:val="none" w:sz="0" w:space="0" w:color="auto"/>
        <w:right w:val="none" w:sz="0" w:space="0" w:color="auto"/>
      </w:divBdr>
    </w:div>
    <w:div w:id="1890145453">
      <w:bodyDiv w:val="1"/>
      <w:marLeft w:val="0"/>
      <w:marRight w:val="0"/>
      <w:marTop w:val="0"/>
      <w:marBottom w:val="0"/>
      <w:divBdr>
        <w:top w:val="none" w:sz="0" w:space="0" w:color="auto"/>
        <w:left w:val="none" w:sz="0" w:space="0" w:color="auto"/>
        <w:bottom w:val="none" w:sz="0" w:space="0" w:color="auto"/>
        <w:right w:val="none" w:sz="0" w:space="0" w:color="auto"/>
      </w:divBdr>
    </w:div>
    <w:div w:id="1895700776">
      <w:bodyDiv w:val="1"/>
      <w:marLeft w:val="0"/>
      <w:marRight w:val="0"/>
      <w:marTop w:val="0"/>
      <w:marBottom w:val="0"/>
      <w:divBdr>
        <w:top w:val="none" w:sz="0" w:space="0" w:color="auto"/>
        <w:left w:val="none" w:sz="0" w:space="0" w:color="auto"/>
        <w:bottom w:val="none" w:sz="0" w:space="0" w:color="auto"/>
        <w:right w:val="none" w:sz="0" w:space="0" w:color="auto"/>
      </w:divBdr>
    </w:div>
    <w:div w:id="1933858472">
      <w:bodyDiv w:val="1"/>
      <w:marLeft w:val="0"/>
      <w:marRight w:val="0"/>
      <w:marTop w:val="0"/>
      <w:marBottom w:val="0"/>
      <w:divBdr>
        <w:top w:val="none" w:sz="0" w:space="0" w:color="auto"/>
        <w:left w:val="none" w:sz="0" w:space="0" w:color="auto"/>
        <w:bottom w:val="none" w:sz="0" w:space="0" w:color="auto"/>
        <w:right w:val="none" w:sz="0" w:space="0" w:color="auto"/>
      </w:divBdr>
    </w:div>
    <w:div w:id="20385769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gi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theory.stanford.edu/~amitp/GameProgramming/Heuristic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logs.oracle.com/javamagazine/post/how-to-solve-the-classic-traveling-salesman-problem-in-java" TargetMode="External"/><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40BDF54351D040AB597F29D7C36EE2" ma:contentTypeVersion="7" ma:contentTypeDescription="Create a new document." ma:contentTypeScope="" ma:versionID="5aef18569ae88e91bc1a19b8da9535ab">
  <xsd:schema xmlns:xsd="http://www.w3.org/2001/XMLSchema" xmlns:xs="http://www.w3.org/2001/XMLSchema" xmlns:p="http://schemas.microsoft.com/office/2006/metadata/properties" xmlns:ns3="adc5b88a-22fd-4cec-9d3f-2131d88caf38" xmlns:ns4="a0ab477c-b7ac-4663-b6f9-2831958dca6b" targetNamespace="http://schemas.microsoft.com/office/2006/metadata/properties" ma:root="true" ma:fieldsID="f061b2e2a9a2cf30518150e75ab6fc6f" ns3:_="" ns4:_="">
    <xsd:import namespace="adc5b88a-22fd-4cec-9d3f-2131d88caf38"/>
    <xsd:import namespace="a0ab477c-b7ac-4663-b6f9-2831958dca6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5b88a-22fd-4cec-9d3f-2131d88ca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ab477c-b7ac-4663-b6f9-2831958dca6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69E74F-67F9-4BFB-B6AC-87FFFC3BCF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5b88a-22fd-4cec-9d3f-2131d88caf38"/>
    <ds:schemaRef ds:uri="a0ab477c-b7ac-4663-b6f9-2831958dc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E38265-2EBC-46C9-997E-05CD4B7FABAE}">
  <ds:schemaRefs>
    <ds:schemaRef ds:uri="http://schemas.openxmlformats.org/officeDocument/2006/bibliography"/>
  </ds:schemaRefs>
</ds:datastoreItem>
</file>

<file path=customXml/itemProps3.xml><?xml version="1.0" encoding="utf-8"?>
<ds:datastoreItem xmlns:ds="http://schemas.openxmlformats.org/officeDocument/2006/customXml" ds:itemID="{E21312CC-F167-4E18-B49B-AE65DD6C69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23166D3-9E14-414C-AF19-8A6B256A87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2130</Words>
  <Characters>12143</Characters>
  <Application>Microsoft Office Word</Application>
  <DocSecurity>0</DocSecurity>
  <Lines>101</Lines>
  <Paragraphs>28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Naif  Alkhammash</vt:lpstr>
      <vt:lpstr>Naif  Alkhammash</vt:lpstr>
    </vt:vector>
  </TitlesOfParts>
  <Company/>
  <LinksUpToDate>false</LinksUpToDate>
  <CharactersWithSpaces>14245</CharactersWithSpaces>
  <SharedDoc>false</SharedDoc>
  <HLinks>
    <vt:vector size="12" baseType="variant">
      <vt:variant>
        <vt:i4>524369</vt:i4>
      </vt:variant>
      <vt:variant>
        <vt:i4>3</vt:i4>
      </vt:variant>
      <vt:variant>
        <vt:i4>0</vt:i4>
      </vt:variant>
      <vt:variant>
        <vt:i4>5</vt:i4>
      </vt:variant>
      <vt:variant>
        <vt:lpwstr>http://theory.stanford.edu/~amitp/GameProgramming/Heuristics.html</vt:lpwstr>
      </vt:variant>
      <vt:variant>
        <vt:lpwstr/>
      </vt:variant>
      <vt:variant>
        <vt:i4>6422578</vt:i4>
      </vt:variant>
      <vt:variant>
        <vt:i4>0</vt:i4>
      </vt:variant>
      <vt:variant>
        <vt:i4>0</vt:i4>
      </vt:variant>
      <vt:variant>
        <vt:i4>5</vt:i4>
      </vt:variant>
      <vt:variant>
        <vt:lpwstr>https://blogs.oracle.com/javamagazine/post/how-to-solve-the-classic-traveling-salesman-problem-in-java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Naif  Alkhammash</dc:title>
  <dc:subject/>
  <dc:creator>نايف الخماش</dc:creator>
  <cp:keywords/>
  <cp:lastModifiedBy>Slima Mohammed bnous Jlal ahmed Abdulhameed</cp:lastModifiedBy>
  <cp:revision>2</cp:revision>
  <cp:lastPrinted>2021-11-21T05:13:00Z</cp:lastPrinted>
  <dcterms:created xsi:type="dcterms:W3CDTF">2021-12-11T20:49:00Z</dcterms:created>
  <dcterms:modified xsi:type="dcterms:W3CDTF">2021-12-11T20:49:00Z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94062870-0f12-4b13-9463-79fe2bf76d45</vt:lpwstr>
  </property>
  <property fmtid="{D5CDD505-2E9C-101B-9397-08002B2CF9AE}" pid="3" name="x1ye=0">
    <vt:lpwstr>IF8AAB+LCAAAAAAABAAUmbWyg1AURT+IApeUuAb3DpfgDl//eE0mBZkkl3P2Xmv40DjGUxwu0BTFcCSDowKJ0SSOMxz+IXAq1a9woYEyRbNnBjPgrKiVRr0fhYcLEgk2REqz97th21Y4xz1wGSQB+CfiPooapZfgd2cWTvGV6mdf2+jKujbUd04S10aOY6Rdk5DMp06okjv/9VofJ4J9DMg3adbdqF0CJ2o0GDcMq7orbndB8aNbm35Y/OObzPK</vt:lpwstr>
  </property>
  <property fmtid="{D5CDD505-2E9C-101B-9397-08002B2CF9AE}" pid="4" name="x1ye=1">
    <vt:lpwstr>AboZXrTPRVAbdOA4154CKfh1BjRCz90eriB1iMremd3sMNoFMrl1qwqbaJZXfuNyQZdVnd6D4dsV7UHQM610eWnEtXCan5lLHFH18wrPORnFGS2ZcRZuuO3R0GFKCzuJ2WbMPoCPSAdhTdGlkFFyQqxWw9s0CURNnpxxO8Wt5OrEtN736tIUq8p32Iy+MH5iRyajKUjHI+SnpozS8zvRNyQjHoUYMMNdw1usVclch/OlM3zK6Ab8HcvKjM0NSVg</vt:lpwstr>
  </property>
  <property fmtid="{D5CDD505-2E9C-101B-9397-08002B2CF9AE}" pid="5" name="x1ye=10">
    <vt:lpwstr>aUpfGoJfBsZJ1dzCK6SNuhfXKf2XCywTW7tT+TkEKDtHrwuUBsQ+8YtjXqQPW+Z3mha6Q50appr96K/y0rMMT03BTmLvK4Ny4CfmSMfj0GaPe/bvEJcRuKEFJDb/N//kRi8XepGh003J7Y6wvZegowskZfNDoOLWhmLFmI+JS4yz7fYcC68OpSrLARGK4NGHxsRKf+xpp4LKe0gbKkKkA0uzCe7uZEnCI1SUgBuN4t6laxN6BsPZ/Ee+5SHNieg</vt:lpwstr>
  </property>
  <property fmtid="{D5CDD505-2E9C-101B-9397-08002B2CF9AE}" pid="6" name="x1ye=11">
    <vt:lpwstr>K4I+mBACuxkxGF2gKadqKG2i0+7/KTOJX6NiVH2VQLILHpc7YquoSw98zHndr7kIjBynoo8RkR8aw/mcOMxUuLqFr17JU8zBG5GK3TGqSQ50Luuesa/BgJ3xwb2xBD6cpYvbcjyt9gfxuZ4uVSUn/R8yZUwJCldImbat4Hw+IkB9eNL8fEJRJ+5OhzaLWUvx7LbYddbWfi+lHHcNYiIeJcjhd0ipsssP4DatXuIEwFJQVmaRi7Fp3V//iqFwwny</vt:lpwstr>
  </property>
  <property fmtid="{D5CDD505-2E9C-101B-9397-08002B2CF9AE}" pid="7" name="x1ye=12">
    <vt:lpwstr>VpUrg/WlqADkPoEdu5CTgUGg/WR1q3l5OJg0b9QR/LszuNOqg6vaqgkMDoCKnGc2S9E+bFM/UWO/MXS6KTYacM0IPALO2z5yC+lNPcn2ruDcbAikXvYLUPp2eBEUVla3ULuwf6Lg3ZQNlHjNOxO3Mjz3tp8mKdWP/+kQwyonfzIEkrtxIGXghQYBpjTtDB6c6Ws96KTVBDjuScfuPF5UcKOSDCnP4H607BcnI1qQ/LhH99ZV83WEDaPZ+cyRleN</vt:lpwstr>
  </property>
  <property fmtid="{D5CDD505-2E9C-101B-9397-08002B2CF9AE}" pid="8" name="x1ye=13">
    <vt:lpwstr>VLCFtaiExvAPHjJ61a+WpNvAEAdO6KVlsemxSUamDxzw5yj76CFxIpbCQxzjqjtMa1GlOO0u04OaGopb2cwd5ZjjK7MAvPGiZLK0lVRW/7FJwkhqZNnRbcZnAaEF4sCu9WXe0Fezhy5uLB7C5zGqeK/h46KcaOE7tpHlFDGdImN5Chxab0+zrjR/kS+RSaseztbgauRQASjpJquI/PTMpUnWWKnxEWKbX7G07X/u4jVHli4NdFmICYycFiWXSbm</vt:lpwstr>
  </property>
  <property fmtid="{D5CDD505-2E9C-101B-9397-08002B2CF9AE}" pid="9" name="x1ye=14">
    <vt:lpwstr>AYAzKvb+5Gcy6LmowMKNMHWnFImMU/m1x3SDAhwjJpR+1xTOWHSILgoKlXnu+YUrDOyV2Z6gVbCbeZ1s6+bVo1SJQyKYe4IIX3S/aLyORTwK2bD2OVCZ9Iz/UQZYz4Z40JDsb3cIxaPEOfWJn7ETIeDotyMOaCL2Ih2OYt8EPwxJEZvza+R1fjfOvjVuaH1OemcyU897E1Dal8QrNcMCH0g8Vq38VfFT6gXwCeslKKBst+He18w5ugzyTKh5NEE</vt:lpwstr>
  </property>
  <property fmtid="{D5CDD505-2E9C-101B-9397-08002B2CF9AE}" pid="10" name="x1ye=15">
    <vt:lpwstr>jbVMA/OUgnjYYpOzsqQA9T4Wp1r3J6ZklnRg+rQltD3e7o/pQgDFuJoLwCx2IG/YjdvJ8nouLwGxb1GLFkLXphFp4qDJZYMov86VZCiKYPFD11kp51uzyAh1Zx2jT0rl05yqvgjm7A8Pp7f1l5RfbegtFycNGwIDKB9TGO/Q8hGaMhTYXARInvUKbZE043EzNXuOSfv0RLux/eRvIjKoTS2UQKhejjg+WFEi5gQDdqhkUAGhn4S6UZWZNtdThud</vt:lpwstr>
  </property>
  <property fmtid="{D5CDD505-2E9C-101B-9397-08002B2CF9AE}" pid="11" name="x1ye=16">
    <vt:lpwstr>4YWyu9KsdjI+4DUo0sIB09xLM0vtjVzkKmiicTDd/C4TtUm9OFs5ldJbp3FWcQhhibGog/0Uq/zJJxsxKJ9SYxTpT7qsXV4NLnZpvvVL2VKITrIeyySkessQyT+XWkRV6hHbSLVotABprXacznkEOrK5eIxXvOL6kXQdAXSEdvwe/pxHfTg26ulYXD4aKytb69TMqHL6yn5LTLlGhRo9dkT9WDuDzEtZpK7BSsYfe0Yio1jGKNkVsjHTO44tRTo</vt:lpwstr>
  </property>
  <property fmtid="{D5CDD505-2E9C-101B-9397-08002B2CF9AE}" pid="12" name="x1ye=17">
    <vt:lpwstr>s96eaQZatgtEAiTWWB0Pqj3Y+ALu2oAO1+Di1MdbFrHDtu3Hv0cfDeW9QVBc4286bX+ERv6KxUSHuX3wmJnS54ui5v13CFAShq64dccfz0cZKBdC8bq5e5C2ni7UadkxoQcILtDCeBi3Pf3Mo/iEAM6dcilVno0KomJwz7QxXv2CcufIrLvafWy0oSwdN4MkAXOMTVyK4mR1yxF1DuFS3Dmc0a+vZrrKgNQoMtjSKUq4mfuAaItnWH2L1VX9JSu</vt:lpwstr>
  </property>
  <property fmtid="{D5CDD505-2E9C-101B-9397-08002B2CF9AE}" pid="13" name="x1ye=18">
    <vt:lpwstr>JQVMCkzeVTP5P3lBCW96rLh0AznFukI/7BEQiakZgkSs1Ev1n1lVrke2QlwwuCSsaxWWf5WIvB2zMEKKg2i3ZYKn2cXPS/2BpaIurZweekpzvuZXf6zJ7+Wa+PXQ58TmsL8WO+E4EoGlwQEvUhoPwmq6WqvA/kel1F80MaTCcKLVoY2mYrNPegch/AZjCqhZPINMqWQGRBx/So4/IJj3ZZ5CAlN7eDg1P9Z9i80MvlUsvbvMiczfxwlVI17weys</vt:lpwstr>
  </property>
  <property fmtid="{D5CDD505-2E9C-101B-9397-08002B2CF9AE}" pid="14" name="x1ye=19">
    <vt:lpwstr>nG5u6x6K0+6n9e/fn1lV3639M/+0dsPi9VwnYZc41pmnSyX3I0V28mQMJvsx8xXHyQE7Um+O51iPK/Lv1yWg2OmVXFfi7zDWsosZzLdchT5avvDLpnt6ziErhQ+WNk+Avr6dd0TrCmBJfv2vOyFm+pZKXQBA+8aIfVPB4ZSK7suNulhddWqfp2nfa9qzTI0AeGi/J2s35MMT+EM+hLCtj8J028ssYpsrkkmWo/RVIitHi4dpghOQBxb7gHtQ/gu</vt:lpwstr>
  </property>
  <property fmtid="{D5CDD505-2E9C-101B-9397-08002B2CF9AE}" pid="15" name="x1ye=2">
    <vt:lpwstr>ayK/cDl1WCSLUV8Cp/ehHhaptTt7t97jG31mIMK8YYPEfhWKUVGJwV9ghYuFaf6gGx7jZrLEWZMjOYONNbUHexYIK4dqnHhjhDC9uD2d8J3mlQdANlrG1q2KPEKEcv9tNFyd1x//DCj4dq60VX5/jmx27Fk/CkQbjjj/bXz8H66XJzGae3wTIefkao6TsVZB1/2wfTNth0jQ2Wgr5WTELg4R0YrqTpn+MgwB9z0bJQo0wZ59AWWMj3+1yKxpLeb</vt:lpwstr>
  </property>
  <property fmtid="{D5CDD505-2E9C-101B-9397-08002B2CF9AE}" pid="16" name="x1ye=20">
    <vt:lpwstr>DoWZjUk/04KkRgN9EnDBZT9i6tiND5+wK4SOPTxhBK6ykcSFa5TUmtrAU5vLOvsalm2eK4nd7Qn0f32rUKKPdEDm9h80DDKHJAsVAY+i/GWs0eEl6l/lJqdjxrEEVH82YK/STAdsHb+kFwMHNi5zTveBYjf9p2u4A+CW4/BGJZY4d/9cdXLUTn9iEW7EAZ2i1ALxHjLsqVao8Pmgt/P4nbRMIF0Y/a8Jj7HgFZ5wKwNuYD5wAMMJFJ1thS1d8rS</vt:lpwstr>
  </property>
  <property fmtid="{D5CDD505-2E9C-101B-9397-08002B2CF9AE}" pid="17" name="x1ye=21">
    <vt:lpwstr>3fBYWWxBplYVAzI/SMsBAT/oRWTSQVdg7tB+n37KThUJUhMA1fsZ3swEwi1GmtAt3xkdYzD4xPf32pe5jDJ1ZFbVApVmzph6qOlENw+kgDvme6LDtg+5PGAMqsNKfPZQqWyCt0wMrAnUeWRpfzuWi0VPs3tOLlv4Ad3gsWsHtnd+AS72JARIXDiFfyBmBFDoMfph9P4SqZEoqeMFI/Z7pAjsiCdXM26Cj0vMvuEQPSo+JMZQgu1tfmCt8igKmvd</vt:lpwstr>
  </property>
  <property fmtid="{D5CDD505-2E9C-101B-9397-08002B2CF9AE}" pid="18" name="x1ye=22">
    <vt:lpwstr>5e+fni324BaYa8OxHCjZdI1Zggo7F10QbCPVvgxoRtzEZHVAKXaf/+r4PNi7DMfGp5OhHOe7uJWJyQT2Gl4qxwPyIzmcN3F4TP1BH8LxYJIZJtgDCWqQnrq8D3udrz3tjMnu9R6hkcmGCKEi1HBE2Sk5rw/Y7Pw+lSmZO+rSSWkw8KqMCg8rj9eiqXNlcqEMeWA0JdlVHlR00le0P+pt6lMzK+52bEwWybCUWOE/SvppDAiFbG/i5HWisLvV9Hn</vt:lpwstr>
  </property>
  <property fmtid="{D5CDD505-2E9C-101B-9397-08002B2CF9AE}" pid="19" name="x1ye=23">
    <vt:lpwstr>ANytoXmyekvfCBQ2w3PVUfRzs1RPD4F6SklC9j0e/e5/G7RS6nGvFek4Vwgk4V6KeK1VUtV6JcxLJ6s9o15XdJBdFHfzMc0Jy6S6Ea8ou9YXHzN1HkGNCeglqrZhPiHQr+10q/E9FyLWQ2/5NQXIR50u/RXWcFj4kzmp6lZi0qACWJ+NJdfCr8EkBlQGipyct/UvTLTQGxbX1dl2ZmTkFOXQKhROT+yP70x+d4BZVVfpJGgyNBm6m8O4aRPIuQe</vt:lpwstr>
  </property>
  <property fmtid="{D5CDD505-2E9C-101B-9397-08002B2CF9AE}" pid="20" name="x1ye=24">
    <vt:lpwstr>h4za4jSsvo3x7aiqf21gZtawb3Bf7VbNgiWNZbn4Nl8DVfzu9E/pPSkL9Uh/nId2m5KHk++OAAfmom1igj5KfrQrQInfIWpUZwMl3CGThXtsDePQ73pej9yxph6YXGRS7obnjThCqYNzqjf+4srjirCzbqnO3ZZmnNw9rsdvkYPC68ZBAZ5sKoj/cHoNUTpT5fgz5F7BRukW+n1dnPLVNoVHRQOyMghAfmdtkecBU2wrVkzoW2wzbHqfXySfNP0</vt:lpwstr>
  </property>
  <property fmtid="{D5CDD505-2E9C-101B-9397-08002B2CF9AE}" pid="21" name="x1ye=25">
    <vt:lpwstr>M6IqJLpliQD+04owLn61zHN0eFUVdzzf5Qh1AJnBvtyeC/SUKvjoPhz1ZiHDCoGeC02U4lQrCPhJEYHaBAtSC6bIl24GKBaNhjzkTaNIaJMTs9x/Ll5p6DLcwbJBQh6S6X01yFKswyWVeN8D8E2XmEVtTVPI7ufn0PYw0NrCH86OoSkhjKUGSTRzTu5p5+2BhnBmv+lXYgNxrzx9TCM0+Dero3oJ1gvficDicKU6nz8czZv4hPj0s6dsi44t4eZ</vt:lpwstr>
  </property>
  <property fmtid="{D5CDD505-2E9C-101B-9397-08002B2CF9AE}" pid="22" name="x1ye=26">
    <vt:lpwstr>9Ia8vFBt9ldyQ7k5wpDJi3Co+gpOrJ+U2H7n6bOk5KKBxv+l0spkMUWIjIBa6+bDj3tHOQT7J9gz6/T9oXDZdKeqie4XvtJShZRHfrlvUamolCvOByw/SCZJVj+9aScfm53gFO2NcSze472ubkOqSjHQU2Cec3A6Onno2+7lja7AmwBrgvu69X5guD/q2yQUQ+felC1xf+rKAltToAPrIJ0atSs7PaMVms1Jd+Qy+TmzQ3SWZQ6e5xHFDMIrQet</vt:lpwstr>
  </property>
  <property fmtid="{D5CDD505-2E9C-101B-9397-08002B2CF9AE}" pid="23" name="x1ye=27">
    <vt:lpwstr>Ggspo/3MxerzHGrxRw/+Y16FC2VKMvQuVzZmQhTwTSVrkCGFMLCg55dBXkWdSx7JZotCDpUtA+XqxLoENaD7eGuaZ4SzmANJTHVlwNp59NUpCfT2IfbkIFvay0F7x0724g2ZLCazX2qvm3A6CE39ildypHAQlbJrmOj97+f98N3B89hGALIgjwh9MjdtNrcYrym3P8JURsQ2yi+YBL3PjJQYIgeICar9vOsHPfSUinfHwA0+/gLW2DwKKRJ3HhF</vt:lpwstr>
  </property>
  <property fmtid="{D5CDD505-2E9C-101B-9397-08002B2CF9AE}" pid="24" name="x1ye=28">
    <vt:lpwstr>qjpfHKmfgWeX5YWeyLz12399uQN3cHIRKf0gp0JxcYRdWjgCH7713u4wTdhb0Go7cBhmo00TNyiUS0zjeNljO71HFPraRJ/LJhO8YFZZbVpixYss8GxQvNp98qwbhMZL5y8lXNS2hSDwbMa9XirZWDtno0bUTckgkKdUpkYqlJOOKfnlz7nGV320FRna0NlrjK02mcXhd+zokZ1j5hvVF98h52rAl0ZxfodI5CLvXkV0rxj//GC03P6mqoh/Hxn</vt:lpwstr>
  </property>
  <property fmtid="{D5CDD505-2E9C-101B-9397-08002B2CF9AE}" pid="25" name="x1ye=29">
    <vt:lpwstr>ytY7deIXMgsBmDGKHU/XgnAchqg/s1ab5YbD8uzHlgH7jgAnRD9tWCr3EOU8lWhUPd8tEFu8kGpl7Y/I7Z9WE1qGm+QmFVlPKbEXf3HYvvv78pLtLM6fSOMwlTz5ScxN0vfL2rXvTQMFXfGd6dof3ot31QXKXrHYb5hAxK4m+KmqOXNx0XUgoUpi+isSTkV+RyTbYDFfLNgK7ksHXBPJiap8Qj2bJ9dU2sEQewOu9J5K1c7z9fIXlc+ZzZZinxg</vt:lpwstr>
  </property>
  <property fmtid="{D5CDD505-2E9C-101B-9397-08002B2CF9AE}" pid="26" name="x1ye=3">
    <vt:lpwstr>wndx+RsUj9iNmnw82FBPEB3K4mij7BUiH7o4ndWIk3UFbTOm+DRJN+wl1T6BlvMqP3wRSeAdPAF7a3dorqTwT91iRyK1XicrVZQq7KRzxoM8s5xbdN6cWp4nwvryn1mi5j3B2Fv2ArYZhLWjgSnamdt/8MoBTM20/GjnEYWCORrh/V+6LUXJniB3XtwOJYIindWp4XK9qw77T5DZZqMzUCM+SZjKti4HvyGVSD2XZOm3rHcsxxn3+zhbJabypSF</vt:lpwstr>
  </property>
  <property fmtid="{D5CDD505-2E9C-101B-9397-08002B2CF9AE}" pid="27" name="x1ye=30">
    <vt:lpwstr>y4w9L2fEWMALTJ/6OohBZSKeXIlpIQ0mF44mcMce5yzQvK22N/k+13JGNXc/s9KM5qxHfp2nnQAkG/lfNGBchbLmdbz9NgYjkRkHwFna8Q5RonmyFs9qhZo8uCGExHYM2cRvX8Sm1xX8Q69u88bWdLv2NuNQHF6UejMVAdmXaZ2vdyr1iIJJwsFFnFSQWntRrv+NAZ27BiLQBvMwuk1EWQqtOVreOKov6OJYul2ZyAIej+BIokTACXCcdg7BTMU</vt:lpwstr>
  </property>
  <property fmtid="{D5CDD505-2E9C-101B-9397-08002B2CF9AE}" pid="28" name="x1ye=31">
    <vt:lpwstr>jIQkUbFsD/+aM45x1t8I5nWdEb4/PUn9MlGCkSHk+xOPL5XJrC1XkAqxxk+BpD6LAY+VWmkTSCyPZAeLAbhgdF4B/3LrlgJqZAt7rvS/aM4s9KTbhnCpu28AToUjETWSurk8/r+4leFQIt80PH8PVr9YsYYeoob9ZLgEG5oF98vEoQVWbH7yqIWGAbm8+hi1fiSj0cJC3ln75Fn8MMX/cXxvBVq4qaxm6pAjbnSgghKr/LdEdxsGllBR61PMcR7</vt:lpwstr>
  </property>
  <property fmtid="{D5CDD505-2E9C-101B-9397-08002B2CF9AE}" pid="29" name="x1ye=32">
    <vt:lpwstr>I7M9OHbLNOShzvvmfC4RzBftc5Wpj+nQCuhO36vxW/StGzJyyf3FQdlJSnURFgjQBOyFrLqrgeqweSfEZG/NCU+3vUsJPY44PNcsdv4gHaX3m6JteV055+kfGQH72cLlnD+wO/BZ+7VUOjhmQ7n70JsXnqf2wZmEwT9Exj8ompGvOnavAfrzDH7VDmEBT2rPqrBtdFB56Uw0SBZkdWI3Yfylv4R1bEs42GSJNd7ghJvey7dIOnxnZOCjNiXzoEX</vt:lpwstr>
  </property>
  <property fmtid="{D5CDD505-2E9C-101B-9397-08002B2CF9AE}" pid="30" name="x1ye=33">
    <vt:lpwstr>Wh22sjIsRIvgoeon1PTeV+kIVnsb7g5NdBi7E9PHMUhKoSsLoEqfHdVBroJ9WOJrKykxqPXTO/2IRw9DjfMxxUYf3jcPELuiim7KQBMze8A2hj7k/C7VG+Q8sZKdFvK9TKTcEOmGcqp9FU/iaXkwG/xMtvHnzrQMjgg1qz/tVpncfbuaWV0KpPHFTEwhfiwQKzR6i/ajQx+jlRPuN/C352QmKLK+7gzKk7/MJMh6dXpl43xtkjL9jDAl63mWq3t</vt:lpwstr>
  </property>
  <property fmtid="{D5CDD505-2E9C-101B-9397-08002B2CF9AE}" pid="31" name="x1ye=34">
    <vt:lpwstr>234rBLeZqqJ34LpTb4F41/ftmneLc8rWPp2D7eExMhaO4XgZxLqxi51jDVDavNYLeFWNxwisJ/ylYu7OnFRxsfB3icrcgw9lNnztXZU5cI6RZndCjcSdwjY2FSUmC7jZmLWrHo2J81vRO+7DssuLfdPt8t2gIDdt2kxj0aK5EYUx/j1cuPDk1fUOL9eJPtgnt04wPmXvZcLjNDyKrv/BrKdIjvmqO0JvD9OBEgIfV4UU65KwUNG/lnITHr63jGE</vt:lpwstr>
  </property>
  <property fmtid="{D5CDD505-2E9C-101B-9397-08002B2CF9AE}" pid="32" name="x1ye=35">
    <vt:lpwstr>vAJ6D7NfXwxI3WFGJ6/AYDoB96PDyF/gto9hOPDZmKj0919dU+YAU77ksMDPal8oUPlfdm2YQp4G7FDuObAWdY8NISf8nu15cXXWtaX9/I6k1O3CKmU3lRau6y71r4sEKWt7+vMR9Sl2eNOkOuJSriyx/PEkHtXmfSr2XEa++uBXlVl1nptFxthJDvX3qCb3EdJIL8bwYuz15XJ4HvGNpoNMNulOw1xFs8Ht3Cxg3PsK5jE+q+DctRbqSQsdyRa</vt:lpwstr>
  </property>
  <property fmtid="{D5CDD505-2E9C-101B-9397-08002B2CF9AE}" pid="33" name="x1ye=36">
    <vt:lpwstr>0TTvoTSwqsXzAhrUblivz1+RpqnE8A032pEK49qlFbPNJga4A5TUNKEoq8C2fyiwP6pKSqZ+VIFRs0e6H2nQo85W27BKAEFoHiQ7scNunQOFjOxfxGFuLwRyOI0I1UIo/sqJvM0W/ma1TbFF4ZIlSLTJLOMu3Zc23/4Qfbu4r+qR4oqADy+7uJAtLzYLRFs2ycxZlQIOfXP0njfY3VtjS9LVdH/lWG2IReSflYd++SEBfxcBf3GGffWcEQqV4r9</vt:lpwstr>
  </property>
  <property fmtid="{D5CDD505-2E9C-101B-9397-08002B2CF9AE}" pid="34" name="x1ye=37">
    <vt:lpwstr>6H1PEub58KjsH0AM6A+EzBFFVB61h3FXkBrUu9yUrX/mwkIqB9cfp2E9+td/ypyQ1qcdm1YaekmIcdDHiwMouyDFBHoxEJw/l98Zmvnq41gI4AKrVmoPeW8gcb/emd+sxltBjtKjhCwodHX2Ga0Jn2pd8pF19IA8LJ+TneRh4JDgM4T/X3IUPXiZUW3GESyOh8eoF43zqu4/Vnk7GgaUjJxrnKBKEDanB0v+eTJbb4B5hSQvbCM/kLfhKSqEwqm</vt:lpwstr>
  </property>
  <property fmtid="{D5CDD505-2E9C-101B-9397-08002B2CF9AE}" pid="35" name="x1ye=38">
    <vt:lpwstr>KlKdUJL914E+tcGvqeBYewwUTz/uZiUmH/Gn1tJS7dCjLdeacuw3mZ8uOmLfek7FAuX75dHiEdYiridb1VtU9nUOUbCtkAiPstrEQY0uKq9QTqcOlKAL/qHSUp+FY/dLfPlqriTAlqXhLFCSaVi0fTe4Vdbug6tOkZRjHX+cEEA+g+jdMALfACJDgORFkSmh50dhQ2NS2mEtfdYI2teHOXUDR9N86j49d4ODCTYuZcgJ3vne8Ktg2uC1MiUr+I/</vt:lpwstr>
  </property>
  <property fmtid="{D5CDD505-2E9C-101B-9397-08002B2CF9AE}" pid="36" name="x1ye=39">
    <vt:lpwstr>B4IqRtA5kkNks9fpgMDKGUlBQAiBCR/oY6e7rrrHTzHhPUSPXloMNas23Lf2oJOSuay8Ie72p+hqVpAFfpKPsNv/o1EUCxQ5UzDxTwv3bAv5rcC7YlUewhk37iwt2PyrTUUia4vN6iiCcNEibIic1WRw0q3QnJlW+b9TSewJxq0ECNy5AszSznt/uly+/q1Dpp+WOyEL2gpTZiVTdrw1k6rfkt9+Px7hgt7tkpuyl9I/G55czvgt0IqbkZiCo9E</vt:lpwstr>
  </property>
  <property fmtid="{D5CDD505-2E9C-101B-9397-08002B2CF9AE}" pid="37" name="x1ye=4">
    <vt:lpwstr>C9uS3aDbXjtp2z9zIQQnNHe5Al0BxmY3DL/jRBvumIbtfRGiLdGEpSFJGOza8eGIOx0+LpWCpB8ljUtVIvu7WTbF1Far4wGgxsf4kE1wctSF/bxwZUFNiTeALAmNVZkodTgt/Noxl70bcvkF5O5Aah0llBSZuoYiz6oshf+EQErPr4l2Tsk2JzEw+G0f1Nlc81JSsyNish08ROc+n+qaMgMAkLgfRfUjf1dwDenCwq090+1MgKo8c7nLvMeFa1Z</vt:lpwstr>
  </property>
  <property fmtid="{D5CDD505-2E9C-101B-9397-08002B2CF9AE}" pid="38" name="x1ye=40">
    <vt:lpwstr>vZKygCW6l7Sub0MCk8uFwCkT/KDpzl4UeVU+scqX8VYRU9K6BXwCewYhwvIe0w/Kb9YsJHR9dKR4GJor46RJCVYNQZgColECHJIHQlr+wJ1DwrGp3aT0DgRDGxtFgV6yC4wRHNsXmkG4+T7sDU4GvZyOCQoVqkDqEFB1aWTDJKrV/GUjVDebyRuiIASGYpq3t2vOHrWS7ypxmi3OQ50GuzqyQqEjWu64fKMyggPnzjWlq69AZAKNUpyvUJwu31o</vt:lpwstr>
  </property>
  <property fmtid="{D5CDD505-2E9C-101B-9397-08002B2CF9AE}" pid="39" name="x1ye=41">
    <vt:lpwstr>C1fuNhGzt9omxpOyogXm5H1jz/BBtxyc+KogDjV8rtQD8PXpErW6n9Tw0wgxUKiWu0f0xAsYYx/K047pEdR7HUGVfookAzecEAX5BlB/GJWu+AO9AwngOl6n5DSN2Ap+FGAJW0OW73kCMDQWlr6OxpFYT/bL/hMa6CR4yMITPY6Wtp36gOPttBB7RVRmeGQUj0xA8i4nrF1FO/idBZYecUbx/OrmzfmHq9qvFqXBILvhyRaV5yqV4yxO4NomhDA</vt:lpwstr>
  </property>
  <property fmtid="{D5CDD505-2E9C-101B-9397-08002B2CF9AE}" pid="40" name="x1ye=42">
    <vt:lpwstr>FsGvV3UAm+4n+I/aBVZvbC/BGOyb0vCCEMntHEMlaE0CDsq95/Ae1D1lNjB/SzzEJBu74F5+yQ64Th/IdoAFNgYmA6YQjF7KgJ5aZLezzBdzx6uHv8FaxvNEjwVU9lB7aeorbP+TxdFRslHmTkVaYYonD9meTkmEFHecLvCVrvTx2mga8Dk3/xFlPXxZ63oxVHCVGJsRb4hST4QFkmKre+pMdBA/ecDMKQD0/pNZqL+wdx6lCDP2gPhn0+6FvOi</vt:lpwstr>
  </property>
  <property fmtid="{D5CDD505-2E9C-101B-9397-08002B2CF9AE}" pid="41" name="x1ye=43">
    <vt:lpwstr>7mCdFmwjRmGZqbkxsxCILcoh4eUB155D2NQbIXCgTgZiSl+M0DumY1rkNAl+oFZ6dJ9NbkqdbZ9peA1n07JVh0FrSQHjDV4tP0sq+GPrvtv4mHJHnOj8KCLTDE0+jHnQwwJ9aOEkgX776B93EKP0wE0j1B1teQLtT3LP5yQvhUB9pIzPVo9Yl4ed4N6m6R8fn2nABJIw2vXc01P9b40Sl/HzyKt9R3ipgPMC8A4af4oZ8b+Ohq7QJIn46id7Bk8</vt:lpwstr>
  </property>
  <property fmtid="{D5CDD505-2E9C-101B-9397-08002B2CF9AE}" pid="42" name="x1ye=44">
    <vt:lpwstr>uSVI3nwTQFH5JZ3r7Dbpc1akLx2tES2OntD5SrRV3hrf028u8BEcr5aCqNkPK1Yqe4lmwFcbwUYehTy3ho5iECWJ7wHLb8KdBV2SVn57MtsgYkyykjJfvAGk3fXYbwUBUANYihpEqY7mno4P38whi7pHHl53uShfykYlpdPBz+tSouRlDQROTwMg8tfNlVIiv7dFJEZBV/aQyKXUeepcbN+sfuZ8gH4bN5ma2kVZzziDI1kQ8mnDY2bxz25Adl0</vt:lpwstr>
  </property>
  <property fmtid="{D5CDD505-2E9C-101B-9397-08002B2CF9AE}" pid="43" name="x1ye=45">
    <vt:lpwstr>40TOlSI+n5lgAXfOyXrkdfpUhXAmNIg9XG5lMpCDq6u0gWW0o9vG4XEDzN+lM1a7l+2TBcM4/X1MKbmOahlc3IxWW2ufRKIRh4Jt11x9Qu9r6+vTvVBCu8mUtVPpsCn7vNKbEz+I36Xt/2+XwdLO6km+vPcw75tU4DYMRQxJEuLCQgwVrZnJ+CRvhJynKvNBU/ZQXkKA8j8JqpUKAJECbBUeXOtBYdH2AfVHu7f3ip5G8FFjMhW/NK4+IEoOJNC</vt:lpwstr>
  </property>
  <property fmtid="{D5CDD505-2E9C-101B-9397-08002B2CF9AE}" pid="44" name="x1ye=46">
    <vt:lpwstr>ZsIeFbF1G5mdaQIdOr9IGWA7bIQz9TvD8XLSOGdV2z33B+8A3ne3YMrTakIkFbSuuYOzcfz448vYhLzbq23GTG1sDM7JB+hVrk68FFn567sWo7LSSGsM1MY9LZPWlSnCubh0v5rZl9ZYu9WHQ/j3dIvjRT0CkfgckHBg11nV2YiyPvM99x2BjAsY9rg2wl9yaUp+kPrz6K5oCJSsaF5AWcxslQhtOdJ4tr62h5w5Rq3nA/zJvAmOQPloghwpiZ1</vt:lpwstr>
  </property>
  <property fmtid="{D5CDD505-2E9C-101B-9397-08002B2CF9AE}" pid="45" name="x1ye=47">
    <vt:lpwstr>GwrFrXRmi2xT7b7pcb7zQle9JHiR0ppBWYrOoGho0Hj6IupqJjm2kRSzJAD/gkPNUcP33GpgZ/mNXXUM2fA+30qEadSyTdlytJQEnyey4ZtEnvP/EQNEdvgzvjN29b7Zld4zhd5wDzR1CUwzdQXNL0Tu6VLH07Z+lqvCdmdQt71Fgw/FZdNbqgSTWXN4Fi/gcC60r4VMjaZ/gfr3Wdza4InFS9r3Ea1r2oMzcmFfik9cdGimxCMPoLeTBZ++5YM</vt:lpwstr>
  </property>
  <property fmtid="{D5CDD505-2E9C-101B-9397-08002B2CF9AE}" pid="46" name="x1ye=48">
    <vt:lpwstr>74PhQe4nHpGT/Dy3jy06HrrSxpNmX11U9sZkiyDmvbV+yEmFI13dJyG9ZSUPRUg7QFVUuuZAJbU+Bf+8NMg/6oBHrGH+yn4PT4WN56ZJgWBpmGS9uITHc8XT7MAmK1jrxWCdO2+/l7YQsPOIcpA8alsHGkZGtR2Eb+KMz5hih4zQZW/atmmJhuhii6CXcMfRNHduqvWhJfT8qgpSFh+wg15AjPOC2t4QhDlzMoE2q4VVE5kyE/bud+Ih8VmW742</vt:lpwstr>
  </property>
  <property fmtid="{D5CDD505-2E9C-101B-9397-08002B2CF9AE}" pid="47" name="x1ye=49">
    <vt:lpwstr>qoVDbsQHO1seX06CbcpWaDyuKhjX46YylcBE6Kl7lNzMG/nbF6y0+Zns7/ho7gc65O6su7T7JC4GJZLAevgMuFlC/7YUJKL0T7UgKnqbWVpsP+xRJbkHBNEogjlcYoux4k0vj4SAfdILRYeqF5vYgqLgqpdc2LucS5QNT/kgUHvE7B+bLhoGQ/oTP4HwPn4UOB7qCMUf9YFkl6MDKcyYMcwj0aXDv1TNs/RU9qHbKXF/EVzs0jgLAzvv8dFN+wL</vt:lpwstr>
  </property>
  <property fmtid="{D5CDD505-2E9C-101B-9397-08002B2CF9AE}" pid="48" name="x1ye=5">
    <vt:lpwstr>Lc5hSSLOFQdqP+dNR3zfy7GJbx1FX3eTtfHeqJ8XdLYI9ulNbYeHlnavQ7Gu5H5rPJZDo0uadSNOjaykf3af05Bg4331KbNfyvMD6HGEogxB3GckyKjS37YwY9NmngFTK/jnTKXsfBrkyiM6dRXLQDI2OuOB/FyIxPmbGobN35/AQMS/Cl9LmbLZyzERsUOhfU7VtJS9fud7W5KhfjTFSPvHp0lnWNVTK58+VOfI549JpEDwPLG5tIlg8Pe6uFK</vt:lpwstr>
  </property>
  <property fmtid="{D5CDD505-2E9C-101B-9397-08002B2CF9AE}" pid="49" name="x1ye=50">
    <vt:lpwstr>FUmvsVauLVJ95zSaGPctsz/Rn/zSU/IMXUYwWr88qStF52BlWif+Xy038WtIL93+S866kKZ4MZw6XlORuNkwnd2QRw19xf3p7GHoDeqZ7K7w5l8RpiZXYFNSoAebiXrfgCNuOyifnm/tcrRrpBBBWldTbIuqdLKqHf7/PBacDuMEhCc6AE1Xo+c+rtVylG2sa3Q/xqY5fEU3YZbYMJwlKwfOX4FfPeiLcEjzbFzFZrK7JdzWbPL6cE4LC1dYEGP</vt:lpwstr>
  </property>
  <property fmtid="{D5CDD505-2E9C-101B-9397-08002B2CF9AE}" pid="50" name="x1ye=51">
    <vt:lpwstr>sErDHlfYTEKdEdpcYVCHAmMkeqaGM5icbtb29MsbGp3gUMNWcnIItn0VnWUfz6gCoaw2FAftm23TfU+QRXKsUhiR5qPXa7E9GYQ6lfvdlqjvkNHneQIKPPMFlEMhKZOCm1EBli24qmO1yNC5M4YuMV0iWHBjRJefPc8JXv7RzGvydzoJPBXyX+HlthIrfy6XqClBF/HshnHkAm406AqL8jkWA6yu7b6sIthNobV5NKFco9xr18fcYw6vErFkwuO</vt:lpwstr>
  </property>
  <property fmtid="{D5CDD505-2E9C-101B-9397-08002B2CF9AE}" pid="51" name="x1ye=52">
    <vt:lpwstr>4qcHA7D3rePLJb/3JPP1QJID/7WH6OQ/M6mCDKNrBoBfGKm7PEHewX/N26V894zsGBeN6eiA8PWVc5xldzn1x+L8y+jiFSXnzbJ1j2ayd9M1mbyidQyyj33tVUsw5SmG9KcDK+t+3EwzTYN5EHIxdGvKh1K6g3yWAMggPuKX5nPXEi6tiYDutkhqfx2XwIowEwvglrjWvVBLMYofbBxHw4iszk7OdjGNXvdd7ihlZUY2qxi/scqOJoT7/Pbd0kU</vt:lpwstr>
  </property>
  <property fmtid="{D5CDD505-2E9C-101B-9397-08002B2CF9AE}" pid="52" name="x1ye=53">
    <vt:lpwstr>64t4brFdBNZHYF5fcHMikqIFuCMowLxvom19ji/pJt7vme5Swk/Fh8vk1jcpDjox2K2SWyfMbfgTLotMhIPK1TENwjDi0qPWCsI4P8nazkdRwtJKonq5FZfTHJ7mdOyo/76a+SGss8hOzpqlGa/0sPwFPZ/0HCrz1e8JYN7RC1Ewhs5ycH0AndJD/YHARhz7Iazx2P6vM3hBC3Oz2HhY8w/nWdFC38deiz1ygCXSp4m9/DoCcwZP0sdTpWqFQi0</vt:lpwstr>
  </property>
  <property fmtid="{D5CDD505-2E9C-101B-9397-08002B2CF9AE}" pid="53" name="x1ye=54">
    <vt:lpwstr>pfM9kKOJOaMX0SiYI91doQFHX+TiEOWzCY1PFIHUryBkWDJT6Vbem+Ow8ybFXAbyB/albp7eBQ86B/Dw/tZL+VdSmMxj3DWfiGG84xDX0sWPllgyl85GVYIQfENwPvjE4LhvTAHA9+iOTVr8xHKPUzjOwJ3vAyk30A8P3Go40D3ZP+CWhB5y2s7dXHebQn1sMm9nh2i04gnA5Frw/4HpBqHUM0Ge0LsUWwZ2Z8Bn6H/331qSJTFGqc/HsVNnkmP</vt:lpwstr>
  </property>
  <property fmtid="{D5CDD505-2E9C-101B-9397-08002B2CF9AE}" pid="54" name="x1ye=55">
    <vt:lpwstr>jwpbj+yREI8Fu6U78fSwgBB/1GqTtueSl1idIzo0xxjDdRXY4HyT3tKHJnya+lD/sCvBBHLN1Ii0HCZpv/K/bxU2oCiXbN5I+G9Cu8txadVyeQm7Ly6F+7A4sXbt0D9Xgsj1URnffnUwc7T+dXCnAd8eUOfiU+g4Glczt8ZkKAmoasjbR17u27BJJBEFQX08W2hT2IZNMAcm+hj/BfyBq4xvKkiayf6/HaB+GCmy6S//AipbRPxGzDKwq1vP/kU</vt:lpwstr>
  </property>
  <property fmtid="{D5CDD505-2E9C-101B-9397-08002B2CF9AE}" pid="55" name="x1ye=56">
    <vt:lpwstr>7blGSt4MRaO9Ub8Ea3sIzbNRgEF09HYLFcbGxh3jvYZ3og2jSMoh3xD5gDepoXl/zmwqzmKju31HT7iW6YOZLd/pE15XkRP64AHNCK1jwe2fANYEHwQ1MANXvDdRB6t7Duw76iJ9LX+il36+3/X4+KXa2eDsIcnZpCvBJ0uxPNbz1a3+UT0T8l/ra35bNtem0bfbIzsiQGpu1qrnFUzrhsl35hYGVSXfi7wBk1AHLTu5XbsBdfcRvwXpfStv1L1</vt:lpwstr>
  </property>
  <property fmtid="{D5CDD505-2E9C-101B-9397-08002B2CF9AE}" pid="56" name="x1ye=57">
    <vt:lpwstr>0kBjQVj7uxJbJ1B6Tb2XJ+ykn8Lf2bqbq4a6Hi41q7mXvVXqyZQER6C/CbB1q1rL4xaSYBEtV64uneAkfr38WC/ETvDYW5X3CRahI74fOAlvF+MtaGvdFQM/QJlTiUzwxzmjh4WQwG3Yyo/JGCGuHCB4LhYTwtmgD3PNDkwvboPmSPkJWCreBX3NEutdo5ib94YAPIPJrImr0yHHMOdfJiDFdnfymymZjHcUckrKi5m4zU5xbhLd8rI1ybgLdI3</vt:lpwstr>
  </property>
  <property fmtid="{D5CDD505-2E9C-101B-9397-08002B2CF9AE}" pid="57" name="x1ye=58">
    <vt:lpwstr>8798FPvQsop/rGp2XY6KMV8ZjtVLqJrKltrD+wvR5F5L5tv4MIiazN1/memluio5uRz0q1hWcBYAE6a5lxZmvSEukxRioRqYvb0OXAYMF+cLTsxNr9jSs4Ycpr89IjkuwDqdZA4jnQEdr3Hf1LPAgPp9pAv0PDfWUx9ESx4Rhm/9brh/gRke8WjHVt4Df+cv1YIEPLRxHT0riUq68yTfK06OE3sIzNXolOcXxwucGEZrP9kI6k9z7aLSP5Dy2pw</vt:lpwstr>
  </property>
  <property fmtid="{D5CDD505-2E9C-101B-9397-08002B2CF9AE}" pid="58" name="x1ye=59">
    <vt:lpwstr>1hzGizxCHjZT/ix7CyHKmuMQYqkkxXsHoVgg4sf+KoHNfn7+vM8wziQPMYtoGW1JIIwceIADZ4wh1qNtUo0PeuFt2U5/uItkSWAmFYd81DC6IpyvZsFtOwnwMHWtUWKeBuQL90ACl1Oyg7k4N+DGJ7EZ/EB3E3rMkPuJAxu537BTTBvspRZaH5hh/dC6ttnVPs7DGLwvh8g+FonJcrjg3ARER11vOSJETWPbvNo/FF9173f7OKimt/BOfnc/pdv</vt:lpwstr>
  </property>
  <property fmtid="{D5CDD505-2E9C-101B-9397-08002B2CF9AE}" pid="59" name="x1ye=6">
    <vt:lpwstr>XioGd3NqneAcCvhx/9zYqd83Z2+lpg7kSyqVhQR4/i2g+qQQDBMakgxm8QQ7rQbfDpKSwi/dXHVVI5yeN9+kHQUvfPHKHGNbjfU1DKd+McqiYS+ZJRycUhvA7wKGMaVzr9PLi02k4V+8cxDdauMGKak8gZj5uvn1JvGMT9ZGDgSekQLSpTNnzmSTJR4PkxR634eca8XjUP22HX1qGGq01FzxxxTMC925MWpMN4YNCPnbeL3dwQ2HJ6/qysSmckT</vt:lpwstr>
  </property>
  <property fmtid="{D5CDD505-2E9C-101B-9397-08002B2CF9AE}" pid="60" name="x1ye=60">
    <vt:lpwstr>u2vMTWSNtTOr4dva+KXhqKbdxEdcwPD/qU5mtDpgGWT0E+Mvq+5VZ5/bKMX89v2wQOSus5KnUOvb+ZsjDQZvhQjdlUf74lI3oF4sqel9+SAJSYh93lxtCtG2I97SJbn6sb82v80vUt3tAOVDInwhdREmnLtyvOP2IFCfttZZivXYBoFa8rPQb/wZ9C9PebdYR12Z9ZrM4PsDcUR1XwzyRO5eKPyS3PFRdo24ZUXGNPT3EzeRPo3NOLf0RMZK+8Y</vt:lpwstr>
  </property>
  <property fmtid="{D5CDD505-2E9C-101B-9397-08002B2CF9AE}" pid="61" name="x1ye=61">
    <vt:lpwstr>Ibz9HIgL++HstmRM+GzBfuxNIZvxbj3P0HBhzbEf3s7alMwUgt71Le6D4AemHAmcRdqmXaHkILIehun4xU2jnohjy1F4cjr43V5XlIKd+EIdniqVsosGXEosmxWDp+C8pxaVyQbV9dytNZ4T+xSzUPKiguatc8Mc99hP+WVOhxmdaI5UENREYoKcd3Ajv12jBFD3re1ph1wvCbfnRb4GIQ61R0ZYclXVtk8zV+FCGUkRwGnrUKS0vK++lBScmgn</vt:lpwstr>
  </property>
  <property fmtid="{D5CDD505-2E9C-101B-9397-08002B2CF9AE}" pid="62" name="x1ye=62">
    <vt:lpwstr>Ple9/LAWVSIQTDuXiu1PMh1rxlERq4SqVOYAFPSVqq092FLw2LTohHYtrl1rLPgXPWqTbesO6S56RZVoJdaX/QghZk/RlWhoFAmcOmWYzsN01hQqQNeJ5z7MUJc8qrJNk68Yd1L2KTztpseV1A0UwHINwfYlOT8rfVet697BKk6k+tMzFSHUIuE1lca6KLJhUkPtLP6Oqm5k+GBbtmfVIx4pehodjZAAba1doHonj66/o2b0Uzdou/ooFV6TfFx</vt:lpwstr>
  </property>
  <property fmtid="{D5CDD505-2E9C-101B-9397-08002B2CF9AE}" pid="63" name="x1ye=63">
    <vt:lpwstr>nNbj2oo0O9TI7+KEiZyI+zAgIUyGoEpjgvSG7vJG+qHi5VIliqf1Lef30yiSyCk0GSfev58HgCPG0SjgXkA7ADCAmaG6mf6IZayTsEtwivXztwhYUUZ6FhsB/4qpsR5fAE6C8Up5OZ7zrLy3FJkkeNAJIxA9M2h+PaWZ8DQx4qzmq+IvCwgeO2LbU/7k9YciVjOoEyLX+/8jk0Dgpv+wSfWsfB4+3WObOfl0uYjUUYWuGtpEdlqdy+r6CtnSJXs</vt:lpwstr>
  </property>
  <property fmtid="{D5CDD505-2E9C-101B-9397-08002B2CF9AE}" pid="64" name="x1ye=64">
    <vt:lpwstr>BpebPvp290GISQ0rK6BmHGFoEAaxGLTUqnt00eM8y+0IDBqjl6sUed4Rw7i8WgnPrhK5dZCDecQXpgdQu7FHKY+sqdASScf94xfl0RYNRnA9dD5cq8iqvy+z8W06hlVj5OJPo981SHvvrbnxBj6CS/wWQXBQBhyPYKHHdk192lsR3Lm8ATx6MYWVMr6C9rAiSIrDsJN25aBsGamYEoyNPPmNLySAijIVcYL3SeWQRbYrFncHCn4ZydDm5FHpNHv</vt:lpwstr>
  </property>
  <property fmtid="{D5CDD505-2E9C-101B-9397-08002B2CF9AE}" pid="65" name="x1ye=65">
    <vt:lpwstr>UzeMOXrmlykfiD3ltl1ZmJCYS12o5HgZ1P9REBiWxtyeK4pYYA/UnHHY5DZW7+fzqyCPWQmtHLhq7Tw2BUKle9MU16qOgWonUlSWmOQB9g7mhnHrN00qiuuJXfOWh9wV6IkYA2wUYGy86c8NJitMSpTgw116pUTyi9yX+Y0rLm6eK9wNf8Qo4bV28D/02Qsk+qsJ0FH8fKAZYy/cZxVZD2HNNMMdFdoXrHyLCp4+O6CxdCEPhniDcH7ELhA7UhC</vt:lpwstr>
  </property>
  <property fmtid="{D5CDD505-2E9C-101B-9397-08002B2CF9AE}" pid="66" name="x1ye=66">
    <vt:lpwstr>Rm1ggfsGu7vvaJziBQVN2AXouOSOawrWJsgaXOb+L8yyZIWuSjQkamXpG2j+c3nIGC/JBgrshgFMJo+cytjQp7XOGyRNCGPKYhJzPygh2GK+HAIsWaZnt3LsTbQ1BJfVm4URAeise7sLsx4l0HkcM9xKJtSzyEgQbfzg29se/FY/1cAs1d/KxQgT/Jnoe4JizcGCafbIFmn78KziLLQSCAggdigdsSd3d2eICgwU8/zDrySNP9f1VooKaU+o9wh</vt:lpwstr>
  </property>
  <property fmtid="{D5CDD505-2E9C-101B-9397-08002B2CF9AE}" pid="67" name="x1ye=67">
    <vt:lpwstr>bB0NACi+hICDVBU0u4wUaJBI/bAyTQQUQmu0A217uZCsxOrBF8a7jwfCeCuR2wj92MfVPFqmIM4cndF92XqovX2SI8RvfhxASWgaxVmny8M+19p8s6tueqrPQbEpzleHbJYMBA1m0B8yqAwxQyGPuM8q/vSK6mq3AvbimU980iN9n1kA1VbMDZCuCxjAmfPrXgWh3bgkZKTRKwxv6Owq/WntAADjbMBWoT/W2FzpYGmkvo6OsPWNACYrx9jkb+Y</vt:lpwstr>
  </property>
  <property fmtid="{D5CDD505-2E9C-101B-9397-08002B2CF9AE}" pid="68" name="x1ye=68">
    <vt:lpwstr>Lmja1ZxC3BY9L3X7AjqHSntOWyxISXUJV42XEHKq4aebSzDGaofxwoZDgkfPe2w+HzqxKO0mVDyLYV2mHjLpttd/b8KJGy9D8e8B8Tvmfw8JaoD2Oa9hlFf5ontorZdliDRQgqbUz28DzzgGeMDKzVGE2Cq7+JZtLTK502w48btQsUN/6ydPWDfGbmeGxPsaIuel8q9QA9oV/Xx8wtW8bIdVLahmilWhi1x0xsFB7fTv9uvAgEkCuTeH++6Cd2E</vt:lpwstr>
  </property>
  <property fmtid="{D5CDD505-2E9C-101B-9397-08002B2CF9AE}" pid="69" name="x1ye=69">
    <vt:lpwstr>4HwrF+Qk/0cXFk4wlP8pNgFYLqkqVYbRQzYPXPdgOmVeOi20ZapISl6Nc6R9PM76aCiYNUatUvpQxAT3HAN8/vNFGQW2UoVbByFLZrdnUzkG74DT9c0QDU5xQxH20tPfYkffe0/3Gy3QtmRWcWhy/pjt13/sMFurLPMik1MMqR/aI7CCS/u7Z7jkN/CWuAk3fLglfAnrK5sBXlyQEHMYCHzlbuLCL6AdIgB0m1g3aJlcxrl+j8eL4TchgU6oSk4</vt:lpwstr>
  </property>
  <property fmtid="{D5CDD505-2E9C-101B-9397-08002B2CF9AE}" pid="70" name="x1ye=7">
    <vt:lpwstr>VWJ4VYCwekUiLCgPmmfp38E4FtoEYKrW84eEBrXQBQadHXeY4BT1DXSg8FVNNfoBeOVN4F2G12Omyo9TRgFqKQC7PJbv/sUglE7tk1wJQTHHEKWpvUWaHbiyfB4VbFMt+qPrAthS/LgkXcjwofRnbakDuC9OduvvKI44oh57YNTzJf1twHxexqyJJ07pji05UlRWekudQpHptHdQf+y8MyMW3Ap2Yhfu0F+tQmiB34EUt/p11KmdQYncEwl7F93</vt:lpwstr>
  </property>
  <property fmtid="{D5CDD505-2E9C-101B-9397-08002B2CF9AE}" pid="71" name="x1ye=70">
    <vt:lpwstr>dG6vWT5o5G9OQ4fNs5y89nXf3PURCYIhESCyaHB4Egbo4rjIrEUnX9152G0fy8mALVDfZpMhOlY2iBFOYhvmLk53w03N/va+blM9Qbo9yqWcNtcSc8xuyvQ9zL/lXTk6TM4uB5/P9qj1cP17QUJ0XFBuGinsUmtfL0zL2tSIGycxQt6wWMwruGVo8eJl2Y5MHNMZ1fqcpPVMV2tNpk5v7o9nMV3FdYSFzpr+7kcd4lkxWFvZa8Cwj58FuoJ3ecE</vt:lpwstr>
  </property>
  <property fmtid="{D5CDD505-2E9C-101B-9397-08002B2CF9AE}" pid="72" name="x1ye=71">
    <vt:lpwstr>7DTTVePpS+0nVs5hm+XfpGpDBF92zuE8FlVej2XHNlSJM0xCbaK4Ao5VpKDa0FfJKcP14CJ6nYWiCc9SCquBYW2rolDO0jLAX3rRwmmVQ292Grjo8qLGagOw6c/bki4443GOcu1P+6Js8COL5c7csNkF/xojlRDOk+Uo09Zy0IfePRocbul6UHyIEb/xm7FuwVYLTrGUC3wfpfXkYjxrP2GsaD4zGT9FX7UsSVEQ5128hXUDo6j3gvQHQZq4k5W</vt:lpwstr>
  </property>
  <property fmtid="{D5CDD505-2E9C-101B-9397-08002B2CF9AE}" pid="73" name="x1ye=72">
    <vt:lpwstr>aMIzFAo1V5PHCRoYoQULbyDNtRK0sytjp+y42NbU+i1nAS8eoSeNzZk/uPSRf4Ny4xHZT00dnWW3t9SkASgKVtWGTYxRIAp0NKUMfjIbmqLPsHPswpCdcwMR/+1+oCKuE9L3R2O9PdiSOcFNtAvTrsx0Bg8jnq+2JYHKkakma4jjjJD1brPeJT4LFODZoyTYoYS620z7yMzpzk5VtnsynW/gzKhLjYQXuDafdmTwDfeJNyepxjJ5P+Zt6ZDfp8Q</vt:lpwstr>
  </property>
  <property fmtid="{D5CDD505-2E9C-101B-9397-08002B2CF9AE}" pid="74" name="x1ye=73">
    <vt:lpwstr>NxlNGPmQgylaY0MqZrNKaQC7i6fi/qfwcfFOaGXx+MduWDWeZ6nQPzkQZkejM7I9QmQuf8GUi7FHOnzzhE/JsWbfp0LBLd4j7BmEDNcpltITw/1SMoE+bog1ZJMPK8uWrZtHiLBabEqnfvqq696jiunRHS1nzvl0+jpY1UxJG0A7ZhnrQ9WlCQ+PYHOiNUOeBAkGDGaIMP/+euRsGWR/6yiJ3sZzMk8dhg9NDjc4nchobdDQ/oosvGCzyscDuf+</vt:lpwstr>
  </property>
  <property fmtid="{D5CDD505-2E9C-101B-9397-08002B2CF9AE}" pid="75" name="x1ye=74">
    <vt:lpwstr>BMZOOnp1RbaxUBQhjpXhFIRo18UU3tQqAOJhWsY9a3Szbch3bpGSKIUClyaSLy8avfJ+V+6zk11X5Dm+G8nSz83OJGNTn9MXh1LqaPzSupRMexDzj2Ju+P0abpbZEpivWRpMc0GzGKBVpqCcXMIVkGIOwVnqMwc5z+sLx4hFgZxFEVuJVGS4M28sYdglNTYeg2hTJzGp8BI00fHo28uYHfASs5JxE+b5BHvCrcXSOf5n15BNUc8bUB3/+dpZEzA</vt:lpwstr>
  </property>
  <property fmtid="{D5CDD505-2E9C-101B-9397-08002B2CF9AE}" pid="76" name="x1ye=75">
    <vt:lpwstr>wrcOnEc5DTCTk/BjmwXNWq9GgCyPPgN/2Sj9nVveQ42/DDBI9czdTc1VSzMorxrDPi5k8joD/fOLBklXATeCEl7xR4Bftgnfd/x/N/WDnrQUPgH0YcQKvz/dUL46U0FhYN7W4WBb81n1xtcftLJVj4vh5cme4Q0dQNqMmO+YZNRYeEnb87P6o+twRa/QG86Wcbkyens78Vi2FQ6Vgz2rwBdg1R+o0i6Ni6hwkz3smQthHw0CZRHG6HE39xSPwsQ</vt:lpwstr>
  </property>
  <property fmtid="{D5CDD505-2E9C-101B-9397-08002B2CF9AE}" pid="77" name="x1ye=76">
    <vt:lpwstr>3grHhz0f6oGBHmJAvjkG63GB+uHYsTkFgKgefx7dcwYH0PoWjghAFVTeznzSu+O2d1QViszagSdXmRYBJ3jI/6bnpYpEaCo/q+WyxZB+cirfeSzJ2fV41QJ1A82NdfWy8c+lETrToOSDoesCfnAA5QIsH2FNVOj8xAN2TNjIcuhmKXctetjFKSiags0S/r2iyC1DTmxvUwQvb2LHyMmPecX9yfo4X5DfKYISkos539A4t9d08fhhQESGZ/u4hMf</vt:lpwstr>
  </property>
  <property fmtid="{D5CDD505-2E9C-101B-9397-08002B2CF9AE}" pid="78" name="x1ye=77">
    <vt:lpwstr>PeheY+yjp+seG0UH/NlMgdXGZ/nT9kZ2m7HjCgUi23qIakaryUTMvPiAtGPmCP02N0TrWoN0DsuHZ3EJEBXmNNEL7ROo2FP2RdllUO2+iw1audbUDzT7tt7ZL4IhKBS4Cn6bVh82wAsTj1N4dmECPYSUNE95H+rHLM2GPl+YGFHWK5LNFoG238dYJelV0dbQ9ln2o3OM5X/K74Q0nX2b/LhAYMu4b5JLIszrj3lmrbCUcDfeJTqRN9bF7rKHekR</vt:lpwstr>
  </property>
  <property fmtid="{D5CDD505-2E9C-101B-9397-08002B2CF9AE}" pid="79" name="x1ye=78">
    <vt:lpwstr>+i/Ri9hEOMwNz4B9H310+YKUwqae1rmPtBQFit+HGcakuQUOoyR8OZgqg/itYqMf42kR2IT6/9NIqfOttiJ/93vsO1QnKpyWyLa2aTL52VOdJlDV8/D0e2phzqa68yPlsq6QBXH1z4V230tAEGrCN/FM0DIRyik4ZjF7niKVfLIh2LJJnqpqjF3EXoNe+ExirYYijOaKL6pR/gTenPWBMLoU8h/mdwRtCU5/C5sAGD/PY8z5AHXBERsVkj+JaX9</vt:lpwstr>
  </property>
  <property fmtid="{D5CDD505-2E9C-101B-9397-08002B2CF9AE}" pid="80" name="x1ye=79">
    <vt:lpwstr>mfwfKW6nT6RDd3zYmYbc1XMxjaJt6BmasPeWF71kbUsSUuVs2RjdSsHeN5PUNR4QTbdmWvwDUIJ0IVxrTNutmdwJ2tXHoCOh1XYMDneBY5jJu9rau3NftBW9DpBAxp7txFLSeliSMgCPJSAQr1X6dOXLI6r30i8pJMvQPsHWRM8UKQHSxCOfRGYkw3dhkpF85wf/4BFD+fx3aed4SS84kUeopLwZVdL5YC1hpW5a4ayT/FFy5IzvjsoGhmMMua8</vt:lpwstr>
  </property>
  <property fmtid="{D5CDD505-2E9C-101B-9397-08002B2CF9AE}" pid="81" name="x1ye=8">
    <vt:lpwstr>5oH2U6bJXAl+5gLzRIjl7L6WzEVrIom8bmazbJctEqn3wBCBtxtBSuKIcq9r4Fv62+EndZmDm+Yu+CyFfHmt/QXCNVpt0MfRL53oJDxLd8F868ESEzhI36bpv0Lwi04GYqAyjo7Zzn8Qvilm3a2nRH4k4rBOPuUygSS602uYbjHmto3F+F1PhKLU9suFbMChiDU+blAfQO4gjNlukK1fTEXCSpDLIUdnxx6ob9t8Y5oMx2Byf4TFhWduWh+acAn</vt:lpwstr>
  </property>
  <property fmtid="{D5CDD505-2E9C-101B-9397-08002B2CF9AE}" pid="82" name="x1ye=80">
    <vt:lpwstr>79fy/abD/UunJLrNNCw63yznZCXHEqr0+BRd3UFcvzlUliQsDyNxcLZKd5CX2RGkQkDKGnw2xSWqlH+bgyL6Dhe1i8bwKSAn5rYi8UoZ29AfoPjZdjxsBJZKEmGI7VjRjvt7WMjasopYHizXz+G339Nq1T2cwRnY20YvP59hA3Q9u1HjjUUH1+dUn53YA8KrfvTSRL8/+oE+wRtJ8js15I4q7wsMVVSGXOVbq5c3Tc8kz8jNZujliLLu4G+NqkE</vt:lpwstr>
  </property>
  <property fmtid="{D5CDD505-2E9C-101B-9397-08002B2CF9AE}" pid="83" name="x1ye=81">
    <vt:lpwstr>CmFDoCU2buaIx0C/RvmqrQgLPWg5Eoz2web7YdsUZqsT30C48APYbBAGQbKLKm6JgnDOBm1NDG/eUnk+d2e1KaCSNxl3meoOkYH1dmh5ByzvMKLwiq3/x3AVgy14dzY/jt6+COr/OFsiqpU7HDMswMpBd3ZMiVRy+BGKj8L0hjFB9y6GjnIXuBSEtGNQ5DeuVIRfGHM9acDqs64EvaoHT7UujQd60fYlbMxRV0ouLksJapA+6YwosZ62k+3AjG5</vt:lpwstr>
  </property>
  <property fmtid="{D5CDD505-2E9C-101B-9397-08002B2CF9AE}" pid="84" name="x1ye=82">
    <vt:lpwstr>Fha3R/0zcYvyfmk8+Xkmjvym47c/BAQqh+9sAGcZKdySVATpXEiu9VnYBUJmXfMW/38tASNJ53rREOfr4szxKVT94IVTYiRUU9tdevda60Brg06Z1in7lW6Lb6QM9gYKRLO0n5u2ouhwJzELHCv6ev2pcDSP6UJocJlcfuTuliUgChrYN20t+m0YMVTk+BBK0Mtlo1sscnqOTXh2sBdGfW+pagrkqCOBi3BxleGIacHBwMVfk40QdXOXKKppuhM</vt:lpwstr>
  </property>
  <property fmtid="{D5CDD505-2E9C-101B-9397-08002B2CF9AE}" pid="85" name="x1ye=83">
    <vt:lpwstr>U3lZfnoS3lPkrI7j5NmPyAcpfEql8+dqcM6C7NRdCYOjjPVJ9zHhzsFzHilP0kVIxnhUn80mgTJ6y8DMvUjvGXbo8odjcdUy5+cDi02OfXUdLeX0emtd8YcaKLGSATjBBTNj6DkQ2rsgji1ZGQM8pqQqzDNIvnZ8I6P4QVQo74Cv25+bJgZRgjvydr74jXPth33ysVjsweEfEdHuP11plpNm62WBVzXsuWv+HEvdVrCOLYeZAcaOABaBIWeSDSL</vt:lpwstr>
  </property>
  <property fmtid="{D5CDD505-2E9C-101B-9397-08002B2CF9AE}" pid="86" name="x1ye=84">
    <vt:lpwstr>mZ8+xi2q6HCA7Schvqw9RWPVEWbzW/NqJWA/iCKNCfHpgDHWqSXYs+ic1qQMMVsvep29pHQe6uQP3GesYMOWDYS4P5r2m/Ifg8Jl5XQl+4DVn+JiqvuFuJO/CIppdxk+FEkkRRIzX2b9montFqSZs63Mdcu45zcj++M7tfNRHxO5T6LZ/yzsE1FkdKo6NdMSE1PlXmER6Fgpe9MsKvx47xJmjL3PtL5WcbvIpVaOddl7j0LwrKcitb5/lyV4ZY3</vt:lpwstr>
  </property>
  <property fmtid="{D5CDD505-2E9C-101B-9397-08002B2CF9AE}" pid="87" name="x1ye=85">
    <vt:lpwstr>6j9zV2g0Fw+ZHhTRl1NBmR4PHhJayFV2lx26JqrNy1oSuqjmlJbVIhYFqRVMF+adBsUkggIVgW0BoCn46lp83PNzQGmmuY09xmbnCLuOwK+BhZD2G/2KMFBa7odKNMicDawD+q+ew02hN2bCevQgaVo8S0DDu45nHjOeM/xuSq6gmSm3Sb59oskuna6CfrAwsVTtNrAafJZpQDopSnEsys28Pp73sXt9NbXAUPpPLwLWcwv9mjx9sV9VcivIFkM</vt:lpwstr>
  </property>
  <property fmtid="{D5CDD505-2E9C-101B-9397-08002B2CF9AE}" pid="88" name="x1ye=86">
    <vt:lpwstr>vsJ3phrEemAl6VolnWeZvH2sK5InUBlCXsuJaTYe0IA76vhLNLXUDnYeyD2avSaBfYQd8pNmtzmPm1OWaijKfLhH1vY2H168OV11+JESkRZ4Edtqga9HStUGYVTySDK/tpa6zltdbfSXYYQlXKo9oPMd74LRhszshqjuPzUXCkIeq+npxz+0q+aiGGDdZe89sBeH0Bql3rtDAD+KBAHACu4aDDg5ySM7FNPyim/Sl2s9HyWPU6tbMNfWdAlqPOc</vt:lpwstr>
  </property>
  <property fmtid="{D5CDD505-2E9C-101B-9397-08002B2CF9AE}" pid="89" name="x1ye=87">
    <vt:lpwstr>nE1W6zz59/HwJYwqzhx55A19w1GGzc3N+GgyktB843DsDGQzZ0fGMhhg/vsygqnVpUTnLdkTy9S2wnUWgWg4EsY3i4HiOjWYNvg2u5StrPsxmK8dMwgaiQib5VieOI81jgtssjGbrubTt5mCOwzAjOQGX9vLg1OgOb0Shff+CKF2c2y44eSn/3nhane8bPyyX+PGiIweL3nw4qUN2gE+SehPB4Fpftxh1cuk5/mMr+8syDifMHxwj7yNyw0zsuC</vt:lpwstr>
  </property>
  <property fmtid="{D5CDD505-2E9C-101B-9397-08002B2CF9AE}" pid="90" name="x1ye=88">
    <vt:lpwstr>tt/HlyR4CvfpstzbvKq+fXwPR57BGrHdU52PidVoxM3cvqR0qAywS4yfjeF7rfDAUiIs/aayZ1JOP97S47k5qHmK0NYSCtXSy3nLbctCZFQ5NkQJzo/n+xRDH9PahST5u1VjYUz56yRQDgxUUJe/yZSWff9iSdbY4+NY1iGdFiAWDNuS5HpP1MSFH1YHmrYV/SHt5IWNBwNlWL4TJ2WkyUuWYJvifGpMVkWK1entpMW63C+jRfotrh6h4FEqtzc</vt:lpwstr>
  </property>
  <property fmtid="{D5CDD505-2E9C-101B-9397-08002B2CF9AE}" pid="91" name="x1ye=89">
    <vt:lpwstr>WErk66yQKbWxvdMkHVZxPlsEM6EDZDu0pVc9B370V0B9nteRm54enoR9aaN41bxJp0RS4uRBdz4vFdb5sRlK4/YORadFvUq3PXbVQi1+NFaE3MkEtXKhKwXVaaJyKd87s6fqaUJvt1Nc46OZSDHHS5VTRl76S9rnn4/myiIetCuNNmFVcCxMJEMQFuOLx4vp6s8Pb8fwxO96+O1Gj977xIqh6g14W426NpY9xyHvDvR0PiI8fmEVMKjpkkH62uJ</vt:lpwstr>
  </property>
  <property fmtid="{D5CDD505-2E9C-101B-9397-08002B2CF9AE}" pid="92" name="x1ye=9">
    <vt:lpwstr>fo4xBZSEbISu+t+ybBLQydbFIk8/b3PCe/Bwxwzc7qMM8SqVfAKnINDSzhz/39HZ5+G03ITO4WqshezYbUJIO+t4IGjed3+czscAS4jDIK3r6FeGPn9BzvolOyn0NWLqa7KmpnWod4EdS0daV8JOd0QiT3D6uK1Eog3RcWLhUvNOPv46+GNezsJ4hwdzj5OpKf5yPptpA2NSgSgqQVvyn1mEmWqg9iXbKh/dCtTsYD9+G2frZfv/bz4JxKNTG7/</vt:lpwstr>
  </property>
  <property fmtid="{D5CDD505-2E9C-101B-9397-08002B2CF9AE}" pid="93" name="x1ye=90">
    <vt:lpwstr>SNlVKjXGYWXIT0A1dbMs4qg6zPLO3CS4AEcmzkylJ+jjzCa8O8TjL4tNrljuD6qPT0AGy6zQzM8rsWmodmQQ+nVqjyCGDK96ic9CuCxbdH/RJJSBPg/aLJyJc/lLbO1f7XAU706JONJu3Xxh4zABg4FqgFopfcxYto3K2m6VJrtrxCr6LU219pguhcTSewRrrgCyvfoVoQYPdNgj3AS/64Fb1ax4Fkc8UiJjnLjUzWqAiIQsv5PKClfB5RFTSaF</vt:lpwstr>
  </property>
  <property fmtid="{D5CDD505-2E9C-101B-9397-08002B2CF9AE}" pid="94" name="x1ye=91">
    <vt:lpwstr>ptC6zt8tAALjxyh/BpY45Llnw9VlZvcRzEc2z8eJvfcitchZS4aKsNjDPK1heYYskY+U56zsLIkw4v6xwtFhwZgkrO28lQjE/us/3MOlqYYYNhOi2ncqLOsE6feijVUEhpgYO4RHej6YIvTficuXVQ4dZLX+Qs/vykG8dfklZDJ2lOkbjL6bbQuG5yKbZDxWwcVJ2vRixH8BEG9H/+fWXi6Gzu3BFVRWAyOqIZf92eHMtx9VmQc40/z5ZQDcOJS</vt:lpwstr>
  </property>
  <property fmtid="{D5CDD505-2E9C-101B-9397-08002B2CF9AE}" pid="95" name="x1ye=92">
    <vt:lpwstr>DWp3OIe1DnoBO1sFjhLWdFpN6oowMKdYO8WjMSUOxVNyTPdlJH7cJA5ieQW8D2v6+ItxErgduea5+mVXL9JewrGBdBw3NT1XSuMrI52jmXuMPu+SbEN96N4c32+N+KuW35+f9mWp1GqTo0BKHnT0O9VL9JCoGAkiRKEwEEMqHmqrMflgV5/a3dqFLNq70IsPpMg1Xe+/DeF4o5YHJGa+2D4sCwkHZ3JuxuFd9xL6D8OvIPZZSeaBnKDDfNCfW2S</vt:lpwstr>
  </property>
  <property fmtid="{D5CDD505-2E9C-101B-9397-08002B2CF9AE}" pid="96" name="x1ye=93">
    <vt:lpwstr>q6aB7pMpFtujqi28x2CtHCzsK/CBz4KhC8vHD8yL7mjrDsWu1VL2vIKg+ZTAxman+YePnRXcqk5L4eI/ZmmQfUCgN07iS2and0u1ljvBW3qoPEwBkW/huUxv1D2/0zWjwFCKT0kzivDTfhFwS6pMVtw9ANHKg5feBP9WVCu4QsntCIyTQVedpwmnyDUS90eRILdObaeL9RUMit0aVq7gvc2+3eZHHWOxTAJnHPo06S7UF3Z1VASzDF5zg3wMyFC</vt:lpwstr>
  </property>
  <property fmtid="{D5CDD505-2E9C-101B-9397-08002B2CF9AE}" pid="97" name="x1ye=94">
    <vt:lpwstr>6SQN4TeBc6dlf0fTjjJ4Iau+T2wPypS3ZaFo6olMU6Vpy4sskDerOp2Scnv1AF+VOaJJC1R28/LAge1evvtssIeHBHqHwVXkri7Ah2q4PZC4K2lfZhilzh3F2sragBw3tEdJKAFfAcv17XZUOfaEB0f3YIKYVKdz6Pn14wyfs4dlp0N/b9T9ClGHnwMHg1cVxdiaTolz48k34bkMHhCCqp9M4DGcqSRHRhyUG9k7rcj/R0bPnKIqkVFoLttRahU</vt:lpwstr>
  </property>
  <property fmtid="{D5CDD505-2E9C-101B-9397-08002B2CF9AE}" pid="98" name="x1ye=95">
    <vt:lpwstr>7nFPmpQw5G+JV2os+WDHeeR4vjIbYg2VW5QkrwxAyafElUBihMiFrBSZQ4ltLJZAha+gFh+SLkXH3O2R4MSoZ8dtDxcPj8tdBzL1XU3ocTes0rh5PktZKpy/b+6scb17pBpLtx807Kf95djnxYO34Pe6vf18qAzSp2FjD5/HXaNapAyxA9XjM7RDe9I7X7GaLCRJ65rVaiIOhoj6Szn414Lf1bWOd+bzydnX/HkIz7F2N2kXpeHp8+XNnYwWISi</vt:lpwstr>
  </property>
  <property fmtid="{D5CDD505-2E9C-101B-9397-08002B2CF9AE}" pid="99" name="x1ye=96">
    <vt:lpwstr>17+R41R+ryxItGeOnwHFUvEx6d2HTxWsa3K4/SUhEI+u51WZwdD63tS1SM13twsDBRGPtHPy6R0dQEukYIj3RzKmW6J2WCQmTVaMQsb0tAvRiCb8Yc0KMweO0FMwngDQ/lZP8mP9ASBDC00gXwAA</vt:lpwstr>
  </property>
  <property fmtid="{D5CDD505-2E9C-101B-9397-08002B2CF9AE}" pid="100" name="ContentTypeId">
    <vt:lpwstr>0x0101008440BDF54351D040AB597F29D7C36EE2</vt:lpwstr>
  </property>
</Properties>
</file>